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5581C6" w14:textId="77777777" w:rsidR="00240AF0" w:rsidRDefault="00240AF0" w:rsidP="00240AF0">
      <w:pPr>
        <w:pStyle w:val="Default"/>
      </w:pPr>
      <w:bookmarkStart w:id="0" w:name="_GoBack"/>
      <w:bookmarkEnd w:id="0"/>
    </w:p>
    <w:p w14:paraId="37339278" w14:textId="5803E759" w:rsidR="0017575F" w:rsidRPr="00F267D2" w:rsidRDefault="00240AF0" w:rsidP="0017575F">
      <w:pPr>
        <w:jc w:val="center"/>
        <w:rPr>
          <w:rFonts w:asciiTheme="minorHAnsi" w:hAnsiTheme="minorHAnsi" w:cstheme="minorHAnsi"/>
          <w:sz w:val="76"/>
        </w:rPr>
      </w:pPr>
      <w:r>
        <w:t xml:space="preserve"> </w:t>
      </w:r>
      <w:r w:rsidR="0017575F" w:rsidRPr="00F267D2">
        <w:rPr>
          <w:rFonts w:asciiTheme="minorHAnsi" w:hAnsiTheme="minorHAnsi" w:cstheme="minorHAnsi"/>
          <w:sz w:val="76"/>
        </w:rPr>
        <w:t xml:space="preserve">Midterm Test </w:t>
      </w:r>
      <w:r w:rsidR="0017575F" w:rsidRPr="00F267D2">
        <w:rPr>
          <w:rFonts w:asciiTheme="minorHAnsi" w:hAnsiTheme="minorHAnsi" w:cstheme="minorHAnsi"/>
          <w:sz w:val="76"/>
        </w:rPr>
        <w:br/>
      </w:r>
      <w:r w:rsidR="0017575F" w:rsidRPr="00F267D2">
        <w:rPr>
          <w:rFonts w:asciiTheme="minorHAnsi" w:hAnsiTheme="minorHAnsi" w:cstheme="minorHAnsi"/>
          <w:sz w:val="42"/>
        </w:rPr>
        <w:t xml:space="preserve">CSCE 313 </w:t>
      </w:r>
      <w:r w:rsidR="0042190D">
        <w:rPr>
          <w:rFonts w:asciiTheme="minorHAnsi" w:hAnsiTheme="minorHAnsi" w:cstheme="minorHAnsi"/>
          <w:sz w:val="42"/>
        </w:rPr>
        <w:t>Summer</w:t>
      </w:r>
      <w:r w:rsidR="00560999">
        <w:rPr>
          <w:rFonts w:asciiTheme="minorHAnsi" w:hAnsiTheme="minorHAnsi" w:cstheme="minorHAnsi"/>
          <w:sz w:val="42"/>
        </w:rPr>
        <w:t xml:space="preserve"> 20</w:t>
      </w:r>
      <w:r w:rsidR="00CB5F6B">
        <w:rPr>
          <w:rFonts w:asciiTheme="minorHAnsi" w:hAnsiTheme="minorHAnsi" w:cstheme="minorHAnsi"/>
          <w:sz w:val="42"/>
        </w:rPr>
        <w:t>20</w:t>
      </w:r>
      <w:r w:rsidR="0017575F" w:rsidRPr="00F267D2">
        <w:rPr>
          <w:rFonts w:asciiTheme="minorHAnsi" w:hAnsiTheme="minorHAnsi" w:cstheme="minorHAnsi"/>
          <w:sz w:val="76"/>
        </w:rPr>
        <w:br/>
      </w:r>
      <w:r w:rsidR="00874F30">
        <w:rPr>
          <w:rFonts w:asciiTheme="minorHAnsi" w:hAnsiTheme="minorHAnsi" w:cstheme="minorHAnsi"/>
          <w:sz w:val="42"/>
        </w:rPr>
        <w:t>1</w:t>
      </w:r>
      <w:r w:rsidR="001D52D8">
        <w:rPr>
          <w:rFonts w:asciiTheme="minorHAnsi" w:hAnsiTheme="minorHAnsi" w:cstheme="minorHAnsi"/>
          <w:sz w:val="42"/>
        </w:rPr>
        <w:t>2</w:t>
      </w:r>
      <w:r w:rsidR="00874F30">
        <w:rPr>
          <w:rFonts w:asciiTheme="minorHAnsi" w:hAnsiTheme="minorHAnsi" w:cstheme="minorHAnsi"/>
          <w:sz w:val="42"/>
        </w:rPr>
        <w:t>0</w:t>
      </w:r>
      <w:r w:rsidR="0017575F" w:rsidRPr="00F267D2">
        <w:rPr>
          <w:rFonts w:asciiTheme="minorHAnsi" w:hAnsiTheme="minorHAnsi" w:cstheme="minorHAnsi"/>
          <w:sz w:val="42"/>
        </w:rPr>
        <w:t xml:space="preserve"> points</w:t>
      </w:r>
    </w:p>
    <w:p w14:paraId="5086CEF3" w14:textId="64911E7D" w:rsidR="0017575F" w:rsidRPr="00F267D2" w:rsidRDefault="0017575F" w:rsidP="0017575F">
      <w:pPr>
        <w:jc w:val="center"/>
        <w:rPr>
          <w:rFonts w:asciiTheme="minorHAnsi" w:hAnsiTheme="minorHAnsi" w:cstheme="minorHAnsi"/>
          <w:sz w:val="90"/>
        </w:rPr>
      </w:pPr>
      <w:r w:rsidRPr="00F267D2">
        <w:rPr>
          <w:rFonts w:asciiTheme="minorHAnsi" w:hAnsiTheme="minorHAnsi" w:cstheme="minorHAnsi"/>
          <w:sz w:val="42"/>
          <w:szCs w:val="42"/>
        </w:rPr>
        <w:t xml:space="preserve">Date: </w:t>
      </w:r>
      <w:r w:rsidR="0042190D">
        <w:rPr>
          <w:rFonts w:asciiTheme="minorHAnsi" w:hAnsiTheme="minorHAnsi" w:cstheme="minorHAnsi"/>
          <w:sz w:val="42"/>
          <w:szCs w:val="42"/>
        </w:rPr>
        <w:t>June</w:t>
      </w:r>
      <w:r w:rsidR="00154C8F">
        <w:rPr>
          <w:rFonts w:asciiTheme="minorHAnsi" w:hAnsiTheme="minorHAnsi" w:cstheme="minorHAnsi"/>
          <w:sz w:val="42"/>
          <w:szCs w:val="42"/>
        </w:rPr>
        <w:t xml:space="preserve"> </w:t>
      </w:r>
      <w:r w:rsidR="0042190D">
        <w:rPr>
          <w:rFonts w:asciiTheme="minorHAnsi" w:hAnsiTheme="minorHAnsi" w:cstheme="minorHAnsi"/>
          <w:sz w:val="42"/>
          <w:szCs w:val="42"/>
        </w:rPr>
        <w:t>10</w:t>
      </w:r>
      <w:r w:rsidRPr="00F267D2">
        <w:rPr>
          <w:rFonts w:asciiTheme="minorHAnsi" w:hAnsiTheme="minorHAnsi" w:cstheme="minorHAnsi"/>
          <w:sz w:val="42"/>
          <w:szCs w:val="42"/>
        </w:rPr>
        <w:t>, 20</w:t>
      </w:r>
      <w:r w:rsidR="00483066">
        <w:rPr>
          <w:rFonts w:asciiTheme="minorHAnsi" w:hAnsiTheme="minorHAnsi" w:cstheme="minorHAnsi"/>
          <w:sz w:val="42"/>
          <w:szCs w:val="42"/>
        </w:rPr>
        <w:t>20</w:t>
      </w:r>
    </w:p>
    <w:p w14:paraId="5EBE1372" w14:textId="77777777" w:rsidR="0017575F" w:rsidRPr="00F267D2" w:rsidRDefault="0017575F" w:rsidP="0017575F">
      <w:pPr>
        <w:rPr>
          <w:rFonts w:asciiTheme="minorHAnsi" w:hAnsiTheme="minorHAnsi" w:cstheme="minorHAnsi"/>
          <w:sz w:val="42"/>
        </w:rPr>
      </w:pPr>
    </w:p>
    <w:p w14:paraId="3CFCEE15" w14:textId="77777777" w:rsidR="0017575F" w:rsidRPr="00F267D2" w:rsidRDefault="0017575F" w:rsidP="0017575F">
      <w:pPr>
        <w:rPr>
          <w:rFonts w:asciiTheme="minorHAnsi" w:hAnsiTheme="minorHAnsi" w:cstheme="minorHAnsi"/>
          <w:sz w:val="42"/>
        </w:rPr>
      </w:pPr>
    </w:p>
    <w:p w14:paraId="5077A796" w14:textId="77777777" w:rsidR="00F267D2" w:rsidRDefault="00F267D2" w:rsidP="0017575F">
      <w:pPr>
        <w:rPr>
          <w:rFonts w:asciiTheme="minorHAnsi" w:hAnsiTheme="minorHAnsi" w:cstheme="minorHAnsi"/>
          <w:sz w:val="42"/>
        </w:rPr>
      </w:pPr>
    </w:p>
    <w:p w14:paraId="4E466429" w14:textId="3CE953B9" w:rsidR="0017575F" w:rsidRPr="00F267D2" w:rsidRDefault="0017575F" w:rsidP="0017575F">
      <w:pPr>
        <w:rPr>
          <w:rFonts w:asciiTheme="minorHAnsi" w:hAnsiTheme="minorHAnsi" w:cstheme="minorHAnsi"/>
          <w:sz w:val="42"/>
        </w:rPr>
      </w:pPr>
      <w:r w:rsidRPr="00F267D2">
        <w:rPr>
          <w:rFonts w:asciiTheme="minorHAnsi" w:hAnsiTheme="minorHAnsi" w:cstheme="minorHAnsi"/>
          <w:sz w:val="42"/>
        </w:rPr>
        <w:t xml:space="preserve">Student Name: </w:t>
      </w:r>
      <w:r w:rsidR="001C5B6E">
        <w:rPr>
          <w:rFonts w:asciiTheme="minorHAnsi" w:hAnsiTheme="minorHAnsi" w:cstheme="minorHAnsi"/>
          <w:sz w:val="42"/>
        </w:rPr>
        <w:t>Joshua Chong</w:t>
      </w:r>
    </w:p>
    <w:p w14:paraId="501FF8F6" w14:textId="77777777" w:rsidR="00F267D2" w:rsidRDefault="00F267D2" w:rsidP="0017575F">
      <w:pPr>
        <w:rPr>
          <w:rFonts w:asciiTheme="minorHAnsi" w:hAnsiTheme="minorHAnsi" w:cstheme="minorHAnsi"/>
          <w:sz w:val="42"/>
        </w:rPr>
      </w:pPr>
    </w:p>
    <w:p w14:paraId="45B707E5" w14:textId="77777777" w:rsidR="00F267D2" w:rsidRDefault="00F267D2" w:rsidP="0017575F">
      <w:pPr>
        <w:rPr>
          <w:rFonts w:asciiTheme="minorHAnsi" w:hAnsiTheme="minorHAnsi" w:cstheme="minorHAnsi"/>
          <w:sz w:val="42"/>
        </w:rPr>
      </w:pPr>
    </w:p>
    <w:p w14:paraId="16799316" w14:textId="77777777" w:rsidR="00F267D2" w:rsidRDefault="00F267D2" w:rsidP="0017575F">
      <w:pPr>
        <w:rPr>
          <w:rFonts w:asciiTheme="minorHAnsi" w:hAnsiTheme="minorHAnsi" w:cstheme="minorHAnsi"/>
          <w:sz w:val="42"/>
        </w:rPr>
      </w:pPr>
    </w:p>
    <w:p w14:paraId="0DAF83B3" w14:textId="77777777" w:rsidR="00F267D2" w:rsidRDefault="00F267D2" w:rsidP="0017575F">
      <w:pPr>
        <w:rPr>
          <w:rFonts w:asciiTheme="minorHAnsi" w:hAnsiTheme="minorHAnsi" w:cstheme="minorHAnsi"/>
          <w:sz w:val="42"/>
        </w:rPr>
      </w:pPr>
    </w:p>
    <w:p w14:paraId="7D7D4C23" w14:textId="34D229B7" w:rsidR="0017575F" w:rsidRPr="00F267D2" w:rsidRDefault="0017575F" w:rsidP="0017575F">
      <w:pPr>
        <w:rPr>
          <w:rFonts w:asciiTheme="minorHAnsi" w:hAnsiTheme="minorHAnsi" w:cstheme="minorHAnsi"/>
          <w:sz w:val="42"/>
        </w:rPr>
      </w:pPr>
      <w:r w:rsidRPr="00F267D2">
        <w:rPr>
          <w:rFonts w:asciiTheme="minorHAnsi" w:hAnsiTheme="minorHAnsi" w:cstheme="minorHAnsi"/>
          <w:sz w:val="42"/>
        </w:rPr>
        <w:t>UIN</w:t>
      </w:r>
      <w:r w:rsidR="001C5B6E">
        <w:rPr>
          <w:rFonts w:asciiTheme="minorHAnsi" w:hAnsiTheme="minorHAnsi" w:cstheme="minorHAnsi"/>
          <w:sz w:val="42"/>
        </w:rPr>
        <w:t>: 227009490</w:t>
      </w:r>
    </w:p>
    <w:p w14:paraId="4ADED359" w14:textId="77777777" w:rsidR="0017575F" w:rsidRPr="00F267D2" w:rsidRDefault="0017575F" w:rsidP="0017575F">
      <w:pPr>
        <w:rPr>
          <w:rFonts w:asciiTheme="minorHAnsi" w:hAnsiTheme="minorHAnsi" w:cstheme="minorHAnsi"/>
          <w:sz w:val="38"/>
        </w:rPr>
      </w:pPr>
    </w:p>
    <w:p w14:paraId="615EE841" w14:textId="77777777" w:rsidR="0017575F" w:rsidRPr="00F267D2" w:rsidRDefault="0017575F" w:rsidP="0017575F">
      <w:pPr>
        <w:rPr>
          <w:rFonts w:asciiTheme="minorHAnsi" w:hAnsiTheme="minorHAnsi" w:cstheme="minorHAnsi"/>
          <w:sz w:val="38"/>
        </w:rPr>
      </w:pPr>
    </w:p>
    <w:p w14:paraId="1100E72C" w14:textId="77777777" w:rsidR="0017575F" w:rsidRPr="00F267D2" w:rsidRDefault="0017575F" w:rsidP="0017575F">
      <w:pPr>
        <w:rPr>
          <w:rFonts w:asciiTheme="minorHAnsi" w:hAnsiTheme="minorHAnsi" w:cstheme="minorHAnsi"/>
          <w:sz w:val="38"/>
        </w:rPr>
      </w:pPr>
    </w:p>
    <w:p w14:paraId="45B51401" w14:textId="77777777" w:rsidR="00F267D2" w:rsidRDefault="00F267D2" w:rsidP="0017575F">
      <w:pPr>
        <w:rPr>
          <w:rFonts w:asciiTheme="minorHAnsi" w:hAnsiTheme="minorHAnsi" w:cstheme="minorHAnsi"/>
          <w:sz w:val="38"/>
        </w:rPr>
      </w:pPr>
    </w:p>
    <w:p w14:paraId="754D371C" w14:textId="77777777" w:rsidR="00F267D2" w:rsidRDefault="00F267D2" w:rsidP="0017575F">
      <w:pPr>
        <w:rPr>
          <w:rFonts w:asciiTheme="minorHAnsi" w:hAnsiTheme="minorHAnsi" w:cstheme="minorHAnsi"/>
          <w:sz w:val="38"/>
        </w:rPr>
      </w:pPr>
    </w:p>
    <w:p w14:paraId="2A08663B" w14:textId="77777777" w:rsidR="00F267D2" w:rsidRDefault="00F267D2" w:rsidP="0017575F">
      <w:pPr>
        <w:rPr>
          <w:rFonts w:asciiTheme="minorHAnsi" w:hAnsiTheme="minorHAnsi" w:cstheme="minorHAnsi"/>
          <w:sz w:val="38"/>
        </w:rPr>
      </w:pPr>
    </w:p>
    <w:p w14:paraId="6AB1497D" w14:textId="73B60C72" w:rsidR="0017575F" w:rsidRPr="00F267D2" w:rsidRDefault="0017575F" w:rsidP="0017575F">
      <w:pPr>
        <w:rPr>
          <w:rFonts w:asciiTheme="minorHAnsi" w:hAnsiTheme="minorHAnsi" w:cstheme="minorHAnsi"/>
          <w:sz w:val="38"/>
        </w:rPr>
      </w:pPr>
      <w:r w:rsidRPr="00F267D2">
        <w:rPr>
          <w:rFonts w:asciiTheme="minorHAnsi" w:hAnsiTheme="minorHAnsi" w:cstheme="minorHAnsi"/>
          <w:sz w:val="38"/>
        </w:rPr>
        <w:t>I have adhered to Aggie Code of Honor</w:t>
      </w:r>
    </w:p>
    <w:p w14:paraId="2E5D3DB1" w14:textId="77777777" w:rsidR="0017575F" w:rsidRPr="00F267D2" w:rsidRDefault="0017575F" w:rsidP="0017575F">
      <w:pPr>
        <w:rPr>
          <w:rFonts w:asciiTheme="minorHAnsi" w:hAnsiTheme="minorHAnsi" w:cstheme="minorHAnsi"/>
          <w:sz w:val="38"/>
        </w:rPr>
      </w:pPr>
    </w:p>
    <w:p w14:paraId="4A147DC0" w14:textId="77777777" w:rsidR="0017575F" w:rsidRPr="00F267D2" w:rsidRDefault="0017575F" w:rsidP="0017575F">
      <w:pPr>
        <w:rPr>
          <w:rFonts w:asciiTheme="minorHAnsi" w:hAnsiTheme="minorHAnsi" w:cstheme="minorHAnsi"/>
          <w:sz w:val="38"/>
        </w:rPr>
      </w:pPr>
    </w:p>
    <w:p w14:paraId="0F290F69" w14:textId="1854BA04" w:rsidR="0017575F" w:rsidRPr="00F267D2" w:rsidRDefault="0017575F" w:rsidP="0017575F">
      <w:pPr>
        <w:rPr>
          <w:rFonts w:asciiTheme="minorHAnsi" w:hAnsiTheme="minorHAnsi" w:cstheme="minorHAnsi"/>
          <w:sz w:val="38"/>
        </w:rPr>
      </w:pPr>
      <w:r w:rsidRPr="00F267D2">
        <w:rPr>
          <w:rFonts w:asciiTheme="minorHAnsi" w:hAnsiTheme="minorHAnsi" w:cstheme="minorHAnsi"/>
          <w:sz w:val="38"/>
        </w:rPr>
        <w:t>Signature</w:t>
      </w:r>
      <w:r w:rsidR="001C5B6E">
        <w:rPr>
          <w:rFonts w:asciiTheme="minorHAnsi" w:hAnsiTheme="minorHAnsi" w:cstheme="minorHAnsi"/>
          <w:sz w:val="38"/>
        </w:rPr>
        <w:t>: Joshua Chong</w:t>
      </w:r>
    </w:p>
    <w:p w14:paraId="3D109D70" w14:textId="17146A7C" w:rsidR="00FE0C8F" w:rsidRPr="00F267D2" w:rsidRDefault="00FE0C8F" w:rsidP="0071799C">
      <w:pPr>
        <w:rPr>
          <w:rFonts w:asciiTheme="minorHAnsi" w:hAnsiTheme="minorHAnsi" w:cstheme="minorHAnsi"/>
        </w:rPr>
      </w:pPr>
    </w:p>
    <w:p w14:paraId="0545E101" w14:textId="64D5A18D" w:rsidR="0017575F" w:rsidRPr="00F267D2" w:rsidRDefault="0017575F" w:rsidP="0071799C">
      <w:pPr>
        <w:rPr>
          <w:rFonts w:asciiTheme="minorHAnsi" w:hAnsiTheme="minorHAnsi" w:cstheme="minorHAnsi"/>
        </w:rPr>
      </w:pPr>
    </w:p>
    <w:p w14:paraId="72A39548" w14:textId="08A2DD0D" w:rsidR="0017575F" w:rsidRDefault="0017575F" w:rsidP="0071799C">
      <w:pPr>
        <w:rPr>
          <w:rFonts w:asciiTheme="minorHAnsi" w:hAnsiTheme="minorHAnsi" w:cstheme="minorHAnsi"/>
        </w:rPr>
      </w:pPr>
    </w:p>
    <w:p w14:paraId="6B06F2CB" w14:textId="049D42FF" w:rsidR="0017575F" w:rsidRDefault="0017575F" w:rsidP="0071799C">
      <w:pPr>
        <w:rPr>
          <w:rFonts w:asciiTheme="minorHAnsi" w:hAnsiTheme="minorHAnsi" w:cstheme="minorHAnsi"/>
        </w:rPr>
      </w:pPr>
    </w:p>
    <w:p w14:paraId="201FDDD2" w14:textId="018D8913" w:rsidR="0017575F" w:rsidRDefault="0017575F" w:rsidP="0071799C">
      <w:pPr>
        <w:rPr>
          <w:rFonts w:asciiTheme="minorHAnsi" w:hAnsiTheme="minorHAnsi" w:cstheme="minorHAnsi"/>
        </w:rPr>
      </w:pPr>
    </w:p>
    <w:p w14:paraId="2DD051D4" w14:textId="0EDC15D1" w:rsidR="0017575F" w:rsidRDefault="0017575F" w:rsidP="0071799C">
      <w:pPr>
        <w:rPr>
          <w:rFonts w:asciiTheme="minorHAnsi" w:hAnsiTheme="minorHAnsi" w:cstheme="minorHAnsi"/>
        </w:rPr>
      </w:pPr>
    </w:p>
    <w:p w14:paraId="2C3DA847" w14:textId="546D6BDB" w:rsidR="00795CCE" w:rsidRDefault="00795CCE" w:rsidP="0071799C">
      <w:pPr>
        <w:rPr>
          <w:rFonts w:asciiTheme="minorHAnsi" w:hAnsiTheme="minorHAnsi" w:cstheme="minorHAnsi"/>
        </w:rPr>
      </w:pPr>
    </w:p>
    <w:p w14:paraId="04CF9604" w14:textId="77777777" w:rsidR="00795CCE" w:rsidRDefault="00795CCE" w:rsidP="0071799C">
      <w:pPr>
        <w:rPr>
          <w:rFonts w:asciiTheme="minorHAnsi" w:hAnsiTheme="minorHAnsi" w:cstheme="minorHAnsi"/>
        </w:rPr>
      </w:pPr>
    </w:p>
    <w:p w14:paraId="4DE6C23A" w14:textId="6BEB079B" w:rsidR="00EC01C8" w:rsidRDefault="00EC01C8" w:rsidP="00EC01C8">
      <w:pPr>
        <w:pBdr>
          <w:bottom w:val="single" w:sz="6" w:space="1" w:color="auto"/>
        </w:pBdr>
        <w:spacing w:before="4" w:after="160"/>
        <w:jc w:val="both"/>
        <w:rPr>
          <w:rFonts w:asciiTheme="minorHAnsi" w:hAnsiTheme="minorHAnsi" w:cstheme="minorHAnsi"/>
          <w:sz w:val="24"/>
          <w:szCs w:val="24"/>
        </w:rPr>
      </w:pPr>
      <w:r>
        <w:rPr>
          <w:rFonts w:asciiTheme="minorHAnsi" w:hAnsiTheme="minorHAnsi" w:cstheme="minorHAnsi"/>
          <w:sz w:val="24"/>
          <w:szCs w:val="24"/>
        </w:rPr>
        <w:lastRenderedPageBreak/>
        <w:t>TRUE/FALSE Questions</w:t>
      </w:r>
      <w:r w:rsidR="00CD76E0">
        <w:rPr>
          <w:rFonts w:asciiTheme="minorHAnsi" w:hAnsiTheme="minorHAnsi" w:cstheme="minorHAnsi"/>
          <w:sz w:val="24"/>
          <w:szCs w:val="24"/>
        </w:rPr>
        <w:t xml:space="preserve"> [1 pts each]</w:t>
      </w:r>
    </w:p>
    <w:p w14:paraId="3BF18FB5" w14:textId="09DFD5FD" w:rsidR="00EC01C8" w:rsidRDefault="00EC01C8" w:rsidP="00EC01C8">
      <w:pPr>
        <w:pStyle w:val="ListParagraph"/>
        <w:numPr>
          <w:ilvl w:val="0"/>
          <w:numId w:val="19"/>
        </w:numPr>
        <w:spacing w:before="4" w:after="160"/>
        <w:jc w:val="both"/>
        <w:rPr>
          <w:rFonts w:asciiTheme="minorHAnsi" w:hAnsiTheme="minorHAnsi" w:cstheme="minorHAnsi"/>
          <w:sz w:val="22"/>
          <w:szCs w:val="22"/>
        </w:rPr>
      </w:pPr>
      <w:r w:rsidRPr="001554E0">
        <w:rPr>
          <w:rFonts w:asciiTheme="minorHAnsi" w:hAnsiTheme="minorHAnsi" w:cstheme="minorHAnsi"/>
          <w:sz w:val="22"/>
          <w:szCs w:val="22"/>
        </w:rPr>
        <w:t xml:space="preserve">In multiprogramming, multiple jobs are preloaded in memory to save time </w:t>
      </w:r>
      <w:r w:rsidR="00894790" w:rsidRPr="001554E0">
        <w:rPr>
          <w:rFonts w:asciiTheme="minorHAnsi" w:hAnsiTheme="minorHAnsi" w:cstheme="minorHAnsi"/>
          <w:sz w:val="22"/>
          <w:szCs w:val="22"/>
        </w:rPr>
        <w:t>switching them</w:t>
      </w:r>
    </w:p>
    <w:p w14:paraId="3CA3677D" w14:textId="1758B907" w:rsidR="001C5B6E" w:rsidRPr="001C5B6E" w:rsidRDefault="001C5B6E" w:rsidP="001C5B6E">
      <w:pPr>
        <w:pStyle w:val="ListParagraph"/>
        <w:spacing w:before="4" w:after="160"/>
        <w:ind w:left="360"/>
        <w:jc w:val="both"/>
        <w:rPr>
          <w:rFonts w:asciiTheme="minorHAnsi" w:hAnsiTheme="minorHAnsi" w:cstheme="minorHAnsi"/>
          <w:sz w:val="22"/>
          <w:szCs w:val="22"/>
        </w:rPr>
      </w:pPr>
      <w:r>
        <w:rPr>
          <w:rFonts w:asciiTheme="minorHAnsi" w:hAnsiTheme="minorHAnsi" w:cstheme="minorHAnsi"/>
          <w:sz w:val="22"/>
          <w:szCs w:val="22"/>
        </w:rPr>
        <w:t>True</w:t>
      </w:r>
    </w:p>
    <w:p w14:paraId="167E2D1E" w14:textId="599626C6" w:rsidR="00894790" w:rsidRDefault="00894790" w:rsidP="00EC01C8">
      <w:pPr>
        <w:pStyle w:val="ListParagraph"/>
        <w:numPr>
          <w:ilvl w:val="0"/>
          <w:numId w:val="19"/>
        </w:numPr>
        <w:spacing w:before="4" w:after="160"/>
        <w:jc w:val="both"/>
        <w:rPr>
          <w:rFonts w:asciiTheme="minorHAnsi" w:hAnsiTheme="minorHAnsi" w:cstheme="minorHAnsi"/>
          <w:sz w:val="22"/>
          <w:szCs w:val="22"/>
        </w:rPr>
      </w:pPr>
      <w:r w:rsidRPr="001554E0">
        <w:rPr>
          <w:rFonts w:asciiTheme="minorHAnsi" w:hAnsiTheme="minorHAnsi" w:cstheme="minorHAnsi"/>
          <w:sz w:val="22"/>
          <w:szCs w:val="22"/>
        </w:rPr>
        <w:t>Interrupts are mandatory to bring “paused” program</w:t>
      </w:r>
      <w:r w:rsidR="00FD20B8" w:rsidRPr="001554E0">
        <w:rPr>
          <w:rFonts w:asciiTheme="minorHAnsi" w:hAnsiTheme="minorHAnsi" w:cstheme="minorHAnsi"/>
          <w:sz w:val="22"/>
          <w:szCs w:val="22"/>
        </w:rPr>
        <w:t>s</w:t>
      </w:r>
      <w:r w:rsidRPr="001554E0">
        <w:rPr>
          <w:rFonts w:asciiTheme="minorHAnsi" w:hAnsiTheme="minorHAnsi" w:cstheme="minorHAnsi"/>
          <w:sz w:val="22"/>
          <w:szCs w:val="22"/>
        </w:rPr>
        <w:t xml:space="preserve"> back to CPU</w:t>
      </w:r>
      <w:r w:rsidR="001C5B6E">
        <w:rPr>
          <w:rFonts w:asciiTheme="minorHAnsi" w:hAnsiTheme="minorHAnsi" w:cstheme="minorHAnsi"/>
          <w:sz w:val="22"/>
          <w:szCs w:val="22"/>
        </w:rPr>
        <w:t>.</w:t>
      </w:r>
    </w:p>
    <w:p w14:paraId="41BF0E58" w14:textId="79E3043A" w:rsidR="001C5B6E" w:rsidRPr="001554E0" w:rsidRDefault="001C5B6E" w:rsidP="001C5B6E">
      <w:pPr>
        <w:pStyle w:val="ListParagraph"/>
        <w:spacing w:before="4" w:after="160"/>
        <w:ind w:left="360"/>
        <w:jc w:val="both"/>
        <w:rPr>
          <w:rFonts w:asciiTheme="minorHAnsi" w:hAnsiTheme="minorHAnsi" w:cstheme="minorHAnsi"/>
          <w:sz w:val="22"/>
          <w:szCs w:val="22"/>
        </w:rPr>
      </w:pPr>
      <w:r>
        <w:rPr>
          <w:rFonts w:asciiTheme="minorHAnsi" w:hAnsiTheme="minorHAnsi" w:cstheme="minorHAnsi"/>
          <w:sz w:val="22"/>
          <w:szCs w:val="22"/>
        </w:rPr>
        <w:t>True</w:t>
      </w:r>
      <w:r w:rsidR="00DA4C3D">
        <w:rPr>
          <w:rFonts w:asciiTheme="minorHAnsi" w:hAnsiTheme="minorHAnsi" w:cstheme="minorHAnsi"/>
          <w:sz w:val="22"/>
          <w:szCs w:val="22"/>
        </w:rPr>
        <w:t>.</w:t>
      </w:r>
    </w:p>
    <w:p w14:paraId="6B20FF22" w14:textId="62FFC499" w:rsidR="00894790" w:rsidRPr="00BD0F9A" w:rsidRDefault="00893EE9" w:rsidP="00EC01C8">
      <w:pPr>
        <w:pStyle w:val="ListParagraph"/>
        <w:numPr>
          <w:ilvl w:val="0"/>
          <w:numId w:val="19"/>
        </w:numPr>
        <w:spacing w:before="4" w:after="160"/>
        <w:jc w:val="both"/>
        <w:rPr>
          <w:rFonts w:asciiTheme="minorHAnsi" w:hAnsiTheme="minorHAnsi" w:cstheme="minorHAnsi"/>
          <w:sz w:val="22"/>
          <w:szCs w:val="22"/>
        </w:rPr>
      </w:pPr>
      <w:r w:rsidRPr="00BD0F9A">
        <w:rPr>
          <w:rFonts w:asciiTheme="minorHAnsi" w:hAnsiTheme="minorHAnsi" w:cstheme="minorHAnsi"/>
          <w:sz w:val="22"/>
          <w:szCs w:val="22"/>
        </w:rPr>
        <w:t>Multiprogramming is ineffective when all running programs are made of “CPU-only” operations</w:t>
      </w:r>
    </w:p>
    <w:p w14:paraId="64188DDF" w14:textId="25CCD7DE" w:rsidR="001C5B6E" w:rsidRPr="001554E0" w:rsidRDefault="001C5B6E" w:rsidP="001C5B6E">
      <w:pPr>
        <w:pStyle w:val="ListParagraph"/>
        <w:spacing w:before="4" w:after="160"/>
        <w:ind w:left="360"/>
        <w:jc w:val="both"/>
        <w:rPr>
          <w:rFonts w:asciiTheme="minorHAnsi" w:hAnsiTheme="minorHAnsi" w:cstheme="minorHAnsi"/>
          <w:sz w:val="22"/>
          <w:szCs w:val="22"/>
        </w:rPr>
      </w:pPr>
      <w:r w:rsidRPr="00BD0F9A">
        <w:rPr>
          <w:rFonts w:asciiTheme="minorHAnsi" w:hAnsiTheme="minorHAnsi" w:cstheme="minorHAnsi"/>
          <w:sz w:val="22"/>
          <w:szCs w:val="22"/>
        </w:rPr>
        <w:t>True, because Multiprogramming allows I/O and CPU to be used at the same time, if it’s only CPU, then it may as well be the same as sequential.</w:t>
      </w:r>
    </w:p>
    <w:p w14:paraId="0926023E" w14:textId="2E652794" w:rsidR="003E4369" w:rsidRDefault="003E4369" w:rsidP="00EC01C8">
      <w:pPr>
        <w:pStyle w:val="ListParagraph"/>
        <w:numPr>
          <w:ilvl w:val="0"/>
          <w:numId w:val="19"/>
        </w:numPr>
        <w:spacing w:before="4" w:after="160"/>
        <w:jc w:val="both"/>
        <w:rPr>
          <w:rFonts w:asciiTheme="minorHAnsi" w:hAnsiTheme="minorHAnsi" w:cstheme="minorHAnsi"/>
          <w:sz w:val="22"/>
          <w:szCs w:val="22"/>
        </w:rPr>
      </w:pPr>
      <w:r w:rsidRPr="001554E0">
        <w:rPr>
          <w:rFonts w:asciiTheme="minorHAnsi" w:hAnsiTheme="minorHAnsi" w:cstheme="minorHAnsi"/>
          <w:sz w:val="22"/>
          <w:szCs w:val="22"/>
        </w:rPr>
        <w:t>Interrupts are checked between every two CPU instructions</w:t>
      </w:r>
    </w:p>
    <w:p w14:paraId="3E822123" w14:textId="12C1F87E" w:rsidR="001C5B6E" w:rsidRPr="001554E0" w:rsidRDefault="000B66F5" w:rsidP="000B66F5">
      <w:pPr>
        <w:pStyle w:val="ListParagraph"/>
        <w:tabs>
          <w:tab w:val="left" w:pos="3510"/>
        </w:tabs>
        <w:spacing w:before="4" w:after="160"/>
        <w:ind w:left="360"/>
        <w:jc w:val="both"/>
        <w:rPr>
          <w:rFonts w:asciiTheme="minorHAnsi" w:hAnsiTheme="minorHAnsi" w:cstheme="minorHAnsi"/>
          <w:sz w:val="22"/>
          <w:szCs w:val="22"/>
        </w:rPr>
      </w:pPr>
      <w:r>
        <w:rPr>
          <w:rFonts w:asciiTheme="minorHAnsi" w:hAnsiTheme="minorHAnsi" w:cstheme="minorHAnsi"/>
          <w:sz w:val="22"/>
          <w:szCs w:val="22"/>
        </w:rPr>
        <w:t>True</w:t>
      </w:r>
    </w:p>
    <w:p w14:paraId="79AC2603" w14:textId="1AE749FF" w:rsidR="003E4369" w:rsidRPr="001C5B6E" w:rsidRDefault="00B85B9D" w:rsidP="00EC01C8">
      <w:pPr>
        <w:pStyle w:val="ListParagraph"/>
        <w:numPr>
          <w:ilvl w:val="0"/>
          <w:numId w:val="19"/>
        </w:numPr>
        <w:spacing w:before="4" w:after="160"/>
        <w:jc w:val="both"/>
        <w:rPr>
          <w:rFonts w:asciiTheme="minorHAnsi" w:hAnsiTheme="minorHAnsi" w:cstheme="minorHAnsi"/>
          <w:sz w:val="22"/>
          <w:szCs w:val="22"/>
        </w:rPr>
      </w:pPr>
      <w:r w:rsidRPr="001554E0">
        <w:rPr>
          <w:rFonts w:asciiTheme="minorHAnsi" w:hAnsiTheme="minorHAnsi" w:cstheme="minorHAnsi"/>
          <w:b/>
          <w:bCs/>
          <w:sz w:val="22"/>
          <w:szCs w:val="22"/>
        </w:rPr>
        <w:t>Efficiency</w:t>
      </w:r>
      <w:r w:rsidRPr="001554E0">
        <w:rPr>
          <w:rFonts w:asciiTheme="minorHAnsi" w:hAnsiTheme="minorHAnsi" w:cstheme="minorHAnsi"/>
          <w:sz w:val="22"/>
          <w:szCs w:val="22"/>
        </w:rPr>
        <w:t xml:space="preserve"> is the secondary goal of an OS, right after the primary goal of </w:t>
      </w:r>
      <w:r w:rsidRPr="001554E0">
        <w:rPr>
          <w:rFonts w:asciiTheme="minorHAnsi" w:hAnsiTheme="minorHAnsi" w:cstheme="minorHAnsi"/>
          <w:b/>
          <w:bCs/>
          <w:sz w:val="22"/>
          <w:szCs w:val="22"/>
        </w:rPr>
        <w:t>Convenience</w:t>
      </w:r>
    </w:p>
    <w:p w14:paraId="44460922" w14:textId="4CC8E3BE" w:rsidR="001C5B6E" w:rsidRPr="001C5B6E" w:rsidRDefault="006908CB" w:rsidP="001C5B6E">
      <w:pPr>
        <w:pStyle w:val="ListParagraph"/>
        <w:spacing w:before="4" w:after="160"/>
        <w:ind w:left="360"/>
        <w:jc w:val="both"/>
        <w:rPr>
          <w:rFonts w:asciiTheme="minorHAnsi" w:hAnsiTheme="minorHAnsi" w:cstheme="minorHAnsi"/>
          <w:sz w:val="22"/>
          <w:szCs w:val="22"/>
        </w:rPr>
      </w:pPr>
      <w:r>
        <w:rPr>
          <w:rFonts w:asciiTheme="minorHAnsi" w:hAnsiTheme="minorHAnsi" w:cstheme="minorHAnsi"/>
          <w:bCs/>
          <w:sz w:val="22"/>
          <w:szCs w:val="22"/>
        </w:rPr>
        <w:t>True, as strange as it may sound.</w:t>
      </w:r>
    </w:p>
    <w:p w14:paraId="360E7F26" w14:textId="426E674C" w:rsidR="00BD0410" w:rsidRDefault="00BD0410" w:rsidP="00EC01C8">
      <w:pPr>
        <w:pStyle w:val="ListParagraph"/>
        <w:numPr>
          <w:ilvl w:val="0"/>
          <w:numId w:val="19"/>
        </w:numPr>
        <w:spacing w:before="4" w:after="160"/>
        <w:jc w:val="both"/>
        <w:rPr>
          <w:rFonts w:asciiTheme="minorHAnsi" w:hAnsiTheme="minorHAnsi" w:cstheme="minorHAnsi"/>
          <w:sz w:val="22"/>
          <w:szCs w:val="22"/>
        </w:rPr>
      </w:pPr>
      <w:r w:rsidRPr="001554E0">
        <w:rPr>
          <w:rFonts w:asciiTheme="minorHAnsi" w:hAnsiTheme="minorHAnsi" w:cstheme="minorHAnsi"/>
          <w:sz w:val="22"/>
          <w:szCs w:val="22"/>
        </w:rPr>
        <w:t>During every context switch, the scheduler runs to decide which process to run</w:t>
      </w:r>
      <w:r w:rsidR="00EA0618" w:rsidRPr="001554E0">
        <w:rPr>
          <w:rFonts w:asciiTheme="minorHAnsi" w:hAnsiTheme="minorHAnsi" w:cstheme="minorHAnsi"/>
          <w:sz w:val="22"/>
          <w:szCs w:val="22"/>
        </w:rPr>
        <w:t xml:space="preserve"> next</w:t>
      </w:r>
    </w:p>
    <w:p w14:paraId="636314E6" w14:textId="741FCB11" w:rsidR="001C5B6E" w:rsidRPr="001554E0" w:rsidRDefault="001C5B6E" w:rsidP="001C5B6E">
      <w:pPr>
        <w:pStyle w:val="ListParagraph"/>
        <w:spacing w:before="4" w:after="160"/>
        <w:ind w:left="360"/>
        <w:jc w:val="both"/>
        <w:rPr>
          <w:rFonts w:asciiTheme="minorHAnsi" w:hAnsiTheme="minorHAnsi" w:cstheme="minorHAnsi"/>
          <w:sz w:val="22"/>
          <w:szCs w:val="22"/>
        </w:rPr>
      </w:pPr>
      <w:r>
        <w:rPr>
          <w:rFonts w:asciiTheme="minorHAnsi" w:hAnsiTheme="minorHAnsi" w:cstheme="minorHAnsi"/>
          <w:sz w:val="22"/>
          <w:szCs w:val="22"/>
        </w:rPr>
        <w:t>True, as the scheduler is the algorithm that determines the next process like round robin or shortest time left.</w:t>
      </w:r>
    </w:p>
    <w:p w14:paraId="637B113E" w14:textId="242E97D0" w:rsidR="0011500D" w:rsidRDefault="007258B9" w:rsidP="00EC01C8">
      <w:pPr>
        <w:pStyle w:val="ListParagraph"/>
        <w:numPr>
          <w:ilvl w:val="0"/>
          <w:numId w:val="19"/>
        </w:numPr>
        <w:spacing w:before="4" w:after="160"/>
        <w:jc w:val="both"/>
        <w:rPr>
          <w:rFonts w:asciiTheme="minorHAnsi" w:hAnsiTheme="minorHAnsi" w:cstheme="minorHAnsi"/>
          <w:sz w:val="22"/>
          <w:szCs w:val="22"/>
        </w:rPr>
      </w:pPr>
      <w:r w:rsidRPr="001554E0">
        <w:rPr>
          <w:rFonts w:asciiTheme="minorHAnsi" w:hAnsiTheme="minorHAnsi" w:cstheme="minorHAnsi"/>
          <w:sz w:val="22"/>
          <w:szCs w:val="22"/>
        </w:rPr>
        <w:t>Context switch can cause significant overhead if implemented inefficiently</w:t>
      </w:r>
    </w:p>
    <w:p w14:paraId="02BE4709" w14:textId="72B92442" w:rsidR="001C5B6E" w:rsidRPr="001554E0" w:rsidRDefault="001C5B6E" w:rsidP="001C5B6E">
      <w:pPr>
        <w:pStyle w:val="ListParagraph"/>
        <w:spacing w:before="4" w:after="160"/>
        <w:ind w:left="360"/>
        <w:jc w:val="both"/>
        <w:rPr>
          <w:rFonts w:asciiTheme="minorHAnsi" w:hAnsiTheme="minorHAnsi" w:cstheme="minorHAnsi"/>
          <w:sz w:val="22"/>
          <w:szCs w:val="22"/>
        </w:rPr>
      </w:pPr>
      <w:r>
        <w:rPr>
          <w:rFonts w:asciiTheme="minorHAnsi" w:hAnsiTheme="minorHAnsi" w:cstheme="minorHAnsi"/>
          <w:sz w:val="22"/>
          <w:szCs w:val="22"/>
        </w:rPr>
        <w:t>True, if the context switch is significant like the 0.5 second example from the review, it will be more trouble than it’s worth.</w:t>
      </w:r>
    </w:p>
    <w:p w14:paraId="2A82C91A" w14:textId="382C67E3" w:rsidR="0059520B" w:rsidRDefault="0059520B" w:rsidP="00EC01C8">
      <w:pPr>
        <w:pStyle w:val="ListParagraph"/>
        <w:numPr>
          <w:ilvl w:val="0"/>
          <w:numId w:val="19"/>
        </w:numPr>
        <w:spacing w:before="4" w:after="160"/>
        <w:jc w:val="both"/>
        <w:rPr>
          <w:rFonts w:asciiTheme="minorHAnsi" w:hAnsiTheme="minorHAnsi" w:cstheme="minorHAnsi"/>
          <w:sz w:val="22"/>
          <w:szCs w:val="22"/>
        </w:rPr>
      </w:pPr>
      <w:r w:rsidRPr="001554E0">
        <w:rPr>
          <w:rFonts w:asciiTheme="minorHAnsi" w:hAnsiTheme="minorHAnsi" w:cstheme="minorHAnsi"/>
          <w:sz w:val="22"/>
          <w:szCs w:val="22"/>
        </w:rPr>
        <w:t>Every process gets its own private address space that is isolated from other processes</w:t>
      </w:r>
    </w:p>
    <w:p w14:paraId="43B0DD5B" w14:textId="3D861FC3" w:rsidR="001C5B6E" w:rsidRPr="001554E0" w:rsidRDefault="001C5B6E" w:rsidP="001C5B6E">
      <w:pPr>
        <w:pStyle w:val="ListParagraph"/>
        <w:spacing w:before="4" w:after="160"/>
        <w:ind w:left="360"/>
        <w:jc w:val="both"/>
        <w:rPr>
          <w:rFonts w:asciiTheme="minorHAnsi" w:hAnsiTheme="minorHAnsi" w:cstheme="minorHAnsi"/>
          <w:sz w:val="22"/>
          <w:szCs w:val="22"/>
        </w:rPr>
      </w:pPr>
      <w:r>
        <w:rPr>
          <w:rFonts w:asciiTheme="minorHAnsi" w:hAnsiTheme="minorHAnsi" w:cstheme="minorHAnsi"/>
          <w:sz w:val="22"/>
          <w:szCs w:val="22"/>
        </w:rPr>
        <w:t>True, I remember reading that the process doesn’t need to know or conflict with other processes, therefore it must be isolated to operate in such a manner where the OS serves as the middle man.</w:t>
      </w:r>
    </w:p>
    <w:p w14:paraId="1A9A3261" w14:textId="6697F42C" w:rsidR="00024A18" w:rsidRDefault="00024A18" w:rsidP="00EC01C8">
      <w:pPr>
        <w:pStyle w:val="ListParagraph"/>
        <w:numPr>
          <w:ilvl w:val="0"/>
          <w:numId w:val="19"/>
        </w:numPr>
        <w:spacing w:before="4" w:after="160"/>
        <w:jc w:val="both"/>
        <w:rPr>
          <w:rFonts w:asciiTheme="minorHAnsi" w:hAnsiTheme="minorHAnsi" w:cstheme="minorHAnsi"/>
          <w:sz w:val="22"/>
          <w:szCs w:val="22"/>
        </w:rPr>
      </w:pPr>
      <w:r w:rsidRPr="001554E0">
        <w:rPr>
          <w:rFonts w:asciiTheme="minorHAnsi" w:hAnsiTheme="minorHAnsi" w:cstheme="minorHAnsi"/>
          <w:sz w:val="22"/>
          <w:szCs w:val="22"/>
        </w:rPr>
        <w:t>Kernel is mapped to every process’s address space</w:t>
      </w:r>
    </w:p>
    <w:p w14:paraId="5D7D608B" w14:textId="248DA208" w:rsidR="001C5B6E" w:rsidRPr="001554E0" w:rsidRDefault="001C5B6E" w:rsidP="001C5B6E">
      <w:pPr>
        <w:pStyle w:val="ListParagraph"/>
        <w:spacing w:before="4" w:after="160"/>
        <w:ind w:left="360"/>
        <w:jc w:val="both"/>
        <w:rPr>
          <w:rFonts w:asciiTheme="minorHAnsi" w:hAnsiTheme="minorHAnsi" w:cstheme="minorHAnsi"/>
          <w:sz w:val="22"/>
          <w:szCs w:val="22"/>
        </w:rPr>
      </w:pPr>
      <w:r>
        <w:rPr>
          <w:rFonts w:asciiTheme="minorHAnsi" w:hAnsiTheme="minorHAnsi" w:cstheme="minorHAnsi"/>
          <w:sz w:val="22"/>
          <w:szCs w:val="22"/>
        </w:rPr>
        <w:t xml:space="preserve">True, </w:t>
      </w:r>
      <w:r w:rsidR="000B66F5">
        <w:rPr>
          <w:rFonts w:asciiTheme="minorHAnsi" w:hAnsiTheme="minorHAnsi" w:cstheme="minorHAnsi"/>
          <w:sz w:val="22"/>
          <w:szCs w:val="22"/>
        </w:rPr>
        <w:t>by this there is space for the kernel in every process’s address space that the process can’t touch.</w:t>
      </w:r>
    </w:p>
    <w:p w14:paraId="6E7F3691" w14:textId="55052B68" w:rsidR="00841504" w:rsidRDefault="00841504" w:rsidP="00EC01C8">
      <w:pPr>
        <w:pStyle w:val="ListParagraph"/>
        <w:numPr>
          <w:ilvl w:val="0"/>
          <w:numId w:val="19"/>
        </w:numPr>
        <w:spacing w:before="4" w:after="160"/>
        <w:jc w:val="both"/>
        <w:rPr>
          <w:rFonts w:asciiTheme="minorHAnsi" w:hAnsiTheme="minorHAnsi" w:cstheme="minorHAnsi"/>
          <w:sz w:val="22"/>
          <w:szCs w:val="22"/>
        </w:rPr>
      </w:pPr>
      <w:r w:rsidRPr="001554E0">
        <w:rPr>
          <w:rFonts w:asciiTheme="minorHAnsi" w:hAnsiTheme="minorHAnsi" w:cstheme="minorHAnsi"/>
          <w:sz w:val="22"/>
          <w:szCs w:val="22"/>
        </w:rPr>
        <w:t>Memory protection (to protect kernel) is implemented in hardware</w:t>
      </w:r>
    </w:p>
    <w:p w14:paraId="6B8CB866" w14:textId="5398F233" w:rsidR="001C5B6E" w:rsidRPr="001554E0" w:rsidRDefault="001C5B6E" w:rsidP="001C5B6E">
      <w:pPr>
        <w:pStyle w:val="ListParagraph"/>
        <w:spacing w:before="4" w:after="160"/>
        <w:ind w:left="360"/>
        <w:jc w:val="both"/>
        <w:rPr>
          <w:rFonts w:asciiTheme="minorHAnsi" w:hAnsiTheme="minorHAnsi" w:cstheme="minorHAnsi"/>
          <w:sz w:val="22"/>
          <w:szCs w:val="22"/>
        </w:rPr>
      </w:pPr>
      <w:r>
        <w:rPr>
          <w:rFonts w:asciiTheme="minorHAnsi" w:hAnsiTheme="minorHAnsi" w:cstheme="minorHAnsi"/>
          <w:sz w:val="22"/>
          <w:szCs w:val="22"/>
        </w:rPr>
        <w:t>True, it’s done so with power above the kernel (being hardware) such that miscellaneous processes cannot access memory outside their own domain and not affect others either.</w:t>
      </w:r>
    </w:p>
    <w:p w14:paraId="425F25B3" w14:textId="552B6E90" w:rsidR="00FC53D2" w:rsidRDefault="00FC53D2" w:rsidP="00EC01C8">
      <w:pPr>
        <w:pStyle w:val="ListParagraph"/>
        <w:numPr>
          <w:ilvl w:val="0"/>
          <w:numId w:val="19"/>
        </w:numPr>
        <w:spacing w:before="4" w:after="160"/>
        <w:jc w:val="both"/>
        <w:rPr>
          <w:rFonts w:asciiTheme="minorHAnsi" w:hAnsiTheme="minorHAnsi" w:cstheme="minorHAnsi"/>
          <w:sz w:val="22"/>
          <w:szCs w:val="22"/>
        </w:rPr>
      </w:pPr>
      <w:r w:rsidRPr="001554E0">
        <w:rPr>
          <w:rFonts w:asciiTheme="minorHAnsi" w:hAnsiTheme="minorHAnsi" w:cstheme="minorHAnsi"/>
          <w:sz w:val="22"/>
          <w:szCs w:val="22"/>
        </w:rPr>
        <w:t>Opening a file is an example of Asynchronous Interrupt</w:t>
      </w:r>
    </w:p>
    <w:p w14:paraId="2D906BE4" w14:textId="010DBF35" w:rsidR="001C5B6E" w:rsidRPr="001554E0" w:rsidRDefault="00DA4C3D" w:rsidP="001C5B6E">
      <w:pPr>
        <w:pStyle w:val="ListParagraph"/>
        <w:spacing w:before="4" w:after="160"/>
        <w:ind w:left="360"/>
        <w:jc w:val="both"/>
        <w:rPr>
          <w:rFonts w:asciiTheme="minorHAnsi" w:hAnsiTheme="minorHAnsi" w:cstheme="minorHAnsi"/>
          <w:sz w:val="22"/>
          <w:szCs w:val="22"/>
        </w:rPr>
      </w:pPr>
      <w:r>
        <w:rPr>
          <w:rFonts w:asciiTheme="minorHAnsi" w:hAnsiTheme="minorHAnsi" w:cstheme="minorHAnsi"/>
          <w:sz w:val="22"/>
          <w:szCs w:val="22"/>
        </w:rPr>
        <w:t>True.</w:t>
      </w:r>
    </w:p>
    <w:p w14:paraId="760ADF67" w14:textId="3EFA2781" w:rsidR="00DA4C3D" w:rsidRPr="00DA4C3D" w:rsidRDefault="002824A0" w:rsidP="00DA4C3D">
      <w:pPr>
        <w:pStyle w:val="ListParagraph"/>
        <w:numPr>
          <w:ilvl w:val="0"/>
          <w:numId w:val="19"/>
        </w:numPr>
        <w:spacing w:before="4" w:after="160"/>
        <w:jc w:val="both"/>
        <w:rPr>
          <w:rFonts w:asciiTheme="minorHAnsi" w:hAnsiTheme="minorHAnsi" w:cstheme="minorHAnsi"/>
          <w:sz w:val="22"/>
          <w:szCs w:val="22"/>
        </w:rPr>
      </w:pPr>
      <w:r w:rsidRPr="001554E0">
        <w:rPr>
          <w:rFonts w:asciiTheme="minorHAnsi" w:hAnsiTheme="minorHAnsi" w:cstheme="minorHAnsi"/>
          <w:sz w:val="22"/>
          <w:szCs w:val="22"/>
        </w:rPr>
        <w:t xml:space="preserve">A </w:t>
      </w:r>
      <w:r w:rsidRPr="001554E0">
        <w:rPr>
          <w:rFonts w:asciiTheme="minorHAnsi" w:hAnsiTheme="minorHAnsi" w:cstheme="minorHAnsi"/>
          <w:b/>
          <w:bCs/>
          <w:sz w:val="22"/>
          <w:szCs w:val="22"/>
        </w:rPr>
        <w:t>Trap</w:t>
      </w:r>
      <w:r w:rsidRPr="001554E0">
        <w:rPr>
          <w:rFonts w:asciiTheme="minorHAnsi" w:hAnsiTheme="minorHAnsi" w:cstheme="minorHAnsi"/>
          <w:sz w:val="22"/>
          <w:szCs w:val="22"/>
        </w:rPr>
        <w:t xml:space="preserve"> always return control to the immediately following instruction</w:t>
      </w:r>
      <w:r w:rsidR="00DA4C3D">
        <w:rPr>
          <w:rFonts w:asciiTheme="minorHAnsi" w:hAnsiTheme="minorHAnsi" w:cstheme="minorHAnsi"/>
          <w:sz w:val="22"/>
          <w:szCs w:val="22"/>
        </w:rPr>
        <w:t>.</w:t>
      </w:r>
    </w:p>
    <w:p w14:paraId="02857BC2" w14:textId="01AC688C" w:rsidR="00DA4C3D" w:rsidRPr="00DA4C3D" w:rsidRDefault="00DA4C3D" w:rsidP="00DA4C3D">
      <w:pPr>
        <w:pStyle w:val="ListParagraph"/>
        <w:spacing w:before="4" w:after="160"/>
        <w:ind w:left="360"/>
        <w:jc w:val="both"/>
        <w:rPr>
          <w:rFonts w:asciiTheme="minorHAnsi" w:hAnsiTheme="minorHAnsi" w:cstheme="minorHAnsi"/>
          <w:sz w:val="22"/>
          <w:szCs w:val="22"/>
        </w:rPr>
      </w:pPr>
      <w:r>
        <w:rPr>
          <w:rFonts w:asciiTheme="minorHAnsi" w:hAnsiTheme="minorHAnsi" w:cstheme="minorHAnsi"/>
          <w:sz w:val="22"/>
          <w:szCs w:val="22"/>
        </w:rPr>
        <w:t>False.</w:t>
      </w:r>
    </w:p>
    <w:p w14:paraId="3AD7826E" w14:textId="54F34EC7" w:rsidR="00EA1B3E" w:rsidRDefault="00207978" w:rsidP="00EC01C8">
      <w:pPr>
        <w:pStyle w:val="ListParagraph"/>
        <w:numPr>
          <w:ilvl w:val="0"/>
          <w:numId w:val="19"/>
        </w:numPr>
        <w:spacing w:before="4" w:after="160"/>
        <w:jc w:val="both"/>
        <w:rPr>
          <w:rFonts w:asciiTheme="minorHAnsi" w:hAnsiTheme="minorHAnsi" w:cstheme="minorHAnsi"/>
          <w:sz w:val="22"/>
          <w:szCs w:val="22"/>
        </w:rPr>
      </w:pPr>
      <w:r w:rsidRPr="001554E0">
        <w:rPr>
          <w:rFonts w:asciiTheme="minorHAnsi" w:hAnsiTheme="minorHAnsi" w:cstheme="minorHAnsi"/>
          <w:sz w:val="22"/>
          <w:szCs w:val="22"/>
        </w:rPr>
        <w:t>Implementation of a System Call requires context switch</w:t>
      </w:r>
      <w:r w:rsidR="006908CB">
        <w:rPr>
          <w:rFonts w:asciiTheme="minorHAnsi" w:hAnsiTheme="minorHAnsi" w:cstheme="minorHAnsi"/>
          <w:sz w:val="22"/>
          <w:szCs w:val="22"/>
        </w:rPr>
        <w:t xml:space="preserve"> and mode elevation</w:t>
      </w:r>
    </w:p>
    <w:p w14:paraId="6ADA54C7" w14:textId="552B9ED9" w:rsidR="006908CB" w:rsidRPr="001554E0" w:rsidRDefault="006908CB" w:rsidP="006908CB">
      <w:pPr>
        <w:pStyle w:val="ListParagraph"/>
        <w:spacing w:before="4" w:after="160"/>
        <w:ind w:left="360"/>
        <w:jc w:val="both"/>
        <w:rPr>
          <w:rFonts w:asciiTheme="minorHAnsi" w:hAnsiTheme="minorHAnsi" w:cstheme="minorHAnsi"/>
          <w:sz w:val="22"/>
          <w:szCs w:val="22"/>
        </w:rPr>
      </w:pPr>
      <w:r>
        <w:rPr>
          <w:rFonts w:asciiTheme="minorHAnsi" w:hAnsiTheme="minorHAnsi" w:cstheme="minorHAnsi"/>
          <w:sz w:val="22"/>
          <w:szCs w:val="22"/>
        </w:rPr>
        <w:t>True.</w:t>
      </w:r>
    </w:p>
    <w:p w14:paraId="257FA3DC" w14:textId="77777777" w:rsidR="008F44A7" w:rsidRDefault="008F44A7" w:rsidP="00EC01C8">
      <w:pPr>
        <w:pStyle w:val="ListParagraph"/>
        <w:numPr>
          <w:ilvl w:val="0"/>
          <w:numId w:val="19"/>
        </w:numPr>
        <w:spacing w:before="4" w:after="160"/>
        <w:jc w:val="both"/>
        <w:rPr>
          <w:rFonts w:asciiTheme="minorHAnsi" w:hAnsiTheme="minorHAnsi" w:cstheme="minorHAnsi"/>
          <w:sz w:val="22"/>
          <w:szCs w:val="22"/>
        </w:rPr>
      </w:pPr>
      <w:r w:rsidRPr="001554E0">
        <w:rPr>
          <w:rFonts w:asciiTheme="minorHAnsi" w:hAnsiTheme="minorHAnsi" w:cstheme="minorHAnsi"/>
          <w:sz w:val="22"/>
          <w:szCs w:val="22"/>
        </w:rPr>
        <w:t>A Fault returns control (if it does at all) to the same instruction</w:t>
      </w:r>
    </w:p>
    <w:p w14:paraId="3666A89B" w14:textId="4EB6EA6E" w:rsidR="00BD0F9A" w:rsidRPr="001554E0" w:rsidRDefault="00DA4C3D" w:rsidP="00BD0F9A">
      <w:pPr>
        <w:pStyle w:val="ListParagraph"/>
        <w:spacing w:before="4" w:after="160"/>
        <w:ind w:left="360"/>
        <w:jc w:val="both"/>
        <w:rPr>
          <w:rFonts w:asciiTheme="minorHAnsi" w:hAnsiTheme="minorHAnsi" w:cstheme="minorHAnsi"/>
          <w:sz w:val="22"/>
          <w:szCs w:val="22"/>
        </w:rPr>
      </w:pPr>
      <w:r>
        <w:rPr>
          <w:rFonts w:asciiTheme="minorHAnsi" w:hAnsiTheme="minorHAnsi" w:cstheme="minorHAnsi"/>
          <w:sz w:val="22"/>
          <w:szCs w:val="22"/>
        </w:rPr>
        <w:t>True.</w:t>
      </w:r>
      <w:r w:rsidR="00EB4A54">
        <w:rPr>
          <w:rFonts w:asciiTheme="minorHAnsi" w:hAnsiTheme="minorHAnsi" w:cstheme="minorHAnsi"/>
          <w:sz w:val="22"/>
          <w:szCs w:val="22"/>
        </w:rPr>
        <w:t xml:space="preserve"> (It’s the CPU that returns control after the fault is successfully handled but I’m assuming that it’s indirectly highlighting the “same instruction” portion to which it does return to the same and not the following instruction.)</w:t>
      </w:r>
    </w:p>
    <w:p w14:paraId="2E55964B" w14:textId="44F879CF" w:rsidR="008F44A7" w:rsidRDefault="008F44A7" w:rsidP="00EC01C8">
      <w:pPr>
        <w:pStyle w:val="ListParagraph"/>
        <w:numPr>
          <w:ilvl w:val="0"/>
          <w:numId w:val="19"/>
        </w:numPr>
        <w:spacing w:before="4" w:after="160"/>
        <w:jc w:val="both"/>
        <w:rPr>
          <w:rFonts w:asciiTheme="minorHAnsi" w:hAnsiTheme="minorHAnsi" w:cstheme="minorHAnsi"/>
          <w:sz w:val="22"/>
          <w:szCs w:val="22"/>
        </w:rPr>
      </w:pPr>
      <w:r w:rsidRPr="001554E0">
        <w:rPr>
          <w:rFonts w:asciiTheme="minorHAnsi" w:hAnsiTheme="minorHAnsi" w:cstheme="minorHAnsi"/>
          <w:sz w:val="22"/>
          <w:szCs w:val="22"/>
        </w:rPr>
        <w:t xml:space="preserve">A page fault may lead to a segmentation fault </w:t>
      </w:r>
    </w:p>
    <w:p w14:paraId="20654D90" w14:textId="4EC89204" w:rsidR="006908CB" w:rsidRDefault="006908CB" w:rsidP="006908CB">
      <w:pPr>
        <w:pStyle w:val="ListParagraph"/>
        <w:spacing w:before="4" w:after="160"/>
        <w:ind w:left="360"/>
        <w:jc w:val="both"/>
        <w:rPr>
          <w:rFonts w:asciiTheme="minorHAnsi" w:hAnsiTheme="minorHAnsi" w:cstheme="minorHAnsi"/>
          <w:sz w:val="22"/>
          <w:szCs w:val="22"/>
        </w:rPr>
      </w:pPr>
      <w:r>
        <w:rPr>
          <w:rFonts w:asciiTheme="minorHAnsi" w:hAnsiTheme="minorHAnsi" w:cstheme="minorHAnsi"/>
          <w:sz w:val="22"/>
          <w:szCs w:val="22"/>
        </w:rPr>
        <w:t>True</w:t>
      </w:r>
    </w:p>
    <w:p w14:paraId="0B65DE28" w14:textId="04F078AB" w:rsidR="001554E0" w:rsidRDefault="001554E0" w:rsidP="00EC01C8">
      <w:pPr>
        <w:pStyle w:val="ListParagraph"/>
        <w:numPr>
          <w:ilvl w:val="0"/>
          <w:numId w:val="19"/>
        </w:numPr>
        <w:spacing w:before="4" w:after="160"/>
        <w:jc w:val="both"/>
        <w:rPr>
          <w:rFonts w:asciiTheme="minorHAnsi" w:hAnsiTheme="minorHAnsi" w:cstheme="minorHAnsi"/>
          <w:sz w:val="22"/>
          <w:szCs w:val="22"/>
        </w:rPr>
      </w:pPr>
      <w:r>
        <w:rPr>
          <w:rFonts w:asciiTheme="minorHAnsi" w:hAnsiTheme="minorHAnsi" w:cstheme="minorHAnsi"/>
          <w:sz w:val="22"/>
          <w:szCs w:val="22"/>
        </w:rPr>
        <w:t>A Round Robin (RR) scheduler is always better than FIFO</w:t>
      </w:r>
    </w:p>
    <w:p w14:paraId="0E4B824C" w14:textId="7DAE3CF4" w:rsidR="006908CB" w:rsidRDefault="006908CB" w:rsidP="006908CB">
      <w:pPr>
        <w:pStyle w:val="ListParagraph"/>
        <w:spacing w:before="4" w:after="160"/>
        <w:ind w:left="360"/>
        <w:jc w:val="both"/>
        <w:rPr>
          <w:rFonts w:asciiTheme="minorHAnsi" w:hAnsiTheme="minorHAnsi" w:cstheme="minorHAnsi"/>
          <w:sz w:val="22"/>
          <w:szCs w:val="22"/>
        </w:rPr>
      </w:pPr>
      <w:r>
        <w:rPr>
          <w:rFonts w:asciiTheme="minorHAnsi" w:hAnsiTheme="minorHAnsi" w:cstheme="minorHAnsi"/>
          <w:sz w:val="22"/>
          <w:szCs w:val="22"/>
        </w:rPr>
        <w:t>False</w:t>
      </w:r>
    </w:p>
    <w:p w14:paraId="63E457D4" w14:textId="3BD0E323" w:rsidR="00BD0F9A" w:rsidRDefault="001554E0" w:rsidP="00BD0F9A">
      <w:pPr>
        <w:pStyle w:val="ListParagraph"/>
        <w:numPr>
          <w:ilvl w:val="0"/>
          <w:numId w:val="19"/>
        </w:numPr>
        <w:spacing w:before="4" w:after="160"/>
        <w:jc w:val="both"/>
        <w:rPr>
          <w:rFonts w:asciiTheme="minorHAnsi" w:hAnsiTheme="minorHAnsi" w:cstheme="minorHAnsi"/>
          <w:sz w:val="22"/>
          <w:szCs w:val="22"/>
        </w:rPr>
      </w:pPr>
      <w:r>
        <w:rPr>
          <w:rFonts w:asciiTheme="minorHAnsi" w:hAnsiTheme="minorHAnsi" w:cstheme="minorHAnsi"/>
          <w:sz w:val="22"/>
          <w:szCs w:val="22"/>
        </w:rPr>
        <w:t>SRTF guarantees shortest Average Response Time (ART)</w:t>
      </w:r>
    </w:p>
    <w:p w14:paraId="57A678D9" w14:textId="377D10EB" w:rsidR="00BD0F9A" w:rsidRPr="00BD0F9A" w:rsidRDefault="00BD0F9A" w:rsidP="00BD0F9A">
      <w:pPr>
        <w:pStyle w:val="ListParagraph"/>
        <w:spacing w:before="4" w:after="160"/>
        <w:ind w:left="360"/>
        <w:jc w:val="both"/>
        <w:rPr>
          <w:rFonts w:asciiTheme="minorHAnsi" w:hAnsiTheme="minorHAnsi" w:cstheme="minorHAnsi"/>
          <w:sz w:val="22"/>
          <w:szCs w:val="22"/>
        </w:rPr>
      </w:pPr>
      <w:r>
        <w:rPr>
          <w:rFonts w:asciiTheme="minorHAnsi" w:hAnsiTheme="minorHAnsi" w:cstheme="minorHAnsi"/>
          <w:sz w:val="22"/>
          <w:szCs w:val="22"/>
        </w:rPr>
        <w:t>False</w:t>
      </w:r>
    </w:p>
    <w:p w14:paraId="35A7CCDC" w14:textId="4925CCC8" w:rsidR="001554E0" w:rsidRDefault="001554E0" w:rsidP="00EC01C8">
      <w:pPr>
        <w:pStyle w:val="ListParagraph"/>
        <w:numPr>
          <w:ilvl w:val="0"/>
          <w:numId w:val="19"/>
        </w:numPr>
        <w:spacing w:before="4" w:after="160"/>
        <w:jc w:val="both"/>
        <w:rPr>
          <w:rFonts w:asciiTheme="minorHAnsi" w:hAnsiTheme="minorHAnsi" w:cstheme="minorHAnsi"/>
          <w:sz w:val="22"/>
          <w:szCs w:val="22"/>
        </w:rPr>
      </w:pPr>
      <w:r>
        <w:rPr>
          <w:rFonts w:asciiTheme="minorHAnsi" w:hAnsiTheme="minorHAnsi" w:cstheme="minorHAnsi"/>
          <w:sz w:val="22"/>
          <w:szCs w:val="22"/>
        </w:rPr>
        <w:t>FIFO is a fair scheduling method</w:t>
      </w:r>
    </w:p>
    <w:p w14:paraId="2A142213" w14:textId="5AD716DF" w:rsidR="00BD0F9A" w:rsidRDefault="00BD0F9A" w:rsidP="00BD0F9A">
      <w:pPr>
        <w:pStyle w:val="ListParagraph"/>
        <w:spacing w:before="4" w:after="160"/>
        <w:ind w:left="360"/>
        <w:jc w:val="both"/>
        <w:rPr>
          <w:rFonts w:asciiTheme="minorHAnsi" w:hAnsiTheme="minorHAnsi" w:cstheme="minorHAnsi"/>
          <w:sz w:val="22"/>
          <w:szCs w:val="22"/>
        </w:rPr>
      </w:pPr>
      <w:r>
        <w:rPr>
          <w:rFonts w:asciiTheme="minorHAnsi" w:hAnsiTheme="minorHAnsi" w:cstheme="minorHAnsi"/>
          <w:sz w:val="22"/>
          <w:szCs w:val="22"/>
        </w:rPr>
        <w:t>False. It takes each in as they come and until they are completed.</w:t>
      </w:r>
    </w:p>
    <w:p w14:paraId="4A2DF83C" w14:textId="1181CEAE" w:rsidR="001554E0" w:rsidRDefault="001554E0" w:rsidP="00EC01C8">
      <w:pPr>
        <w:pStyle w:val="ListParagraph"/>
        <w:numPr>
          <w:ilvl w:val="0"/>
          <w:numId w:val="19"/>
        </w:numPr>
        <w:spacing w:before="4" w:after="160"/>
        <w:jc w:val="both"/>
        <w:rPr>
          <w:rFonts w:asciiTheme="minorHAnsi" w:hAnsiTheme="minorHAnsi" w:cstheme="minorHAnsi"/>
          <w:sz w:val="22"/>
          <w:szCs w:val="22"/>
        </w:rPr>
      </w:pPr>
      <w:r>
        <w:rPr>
          <w:rFonts w:asciiTheme="minorHAnsi" w:hAnsiTheme="minorHAnsi" w:cstheme="minorHAnsi"/>
          <w:sz w:val="22"/>
          <w:szCs w:val="22"/>
        </w:rPr>
        <w:t>Increasing higher device utilization increases the system throughput</w:t>
      </w:r>
    </w:p>
    <w:p w14:paraId="603DBD81" w14:textId="6815DEE0" w:rsidR="00BD0F9A" w:rsidRDefault="00BD0F9A" w:rsidP="00BD0F9A">
      <w:pPr>
        <w:pStyle w:val="ListParagraph"/>
        <w:spacing w:before="4" w:after="160"/>
        <w:ind w:left="360"/>
        <w:jc w:val="both"/>
        <w:rPr>
          <w:rFonts w:asciiTheme="minorHAnsi" w:hAnsiTheme="minorHAnsi" w:cstheme="minorHAnsi"/>
          <w:sz w:val="22"/>
          <w:szCs w:val="22"/>
        </w:rPr>
      </w:pPr>
      <w:r>
        <w:rPr>
          <w:rFonts w:asciiTheme="minorHAnsi" w:hAnsiTheme="minorHAnsi" w:cstheme="minorHAnsi"/>
          <w:sz w:val="22"/>
          <w:szCs w:val="22"/>
        </w:rPr>
        <w:t>True.</w:t>
      </w:r>
    </w:p>
    <w:p w14:paraId="3BE29D5D" w14:textId="35159D40" w:rsidR="001554E0" w:rsidRDefault="003D316E" w:rsidP="00EC01C8">
      <w:pPr>
        <w:pStyle w:val="ListParagraph"/>
        <w:numPr>
          <w:ilvl w:val="0"/>
          <w:numId w:val="19"/>
        </w:numPr>
        <w:spacing w:before="4" w:after="160"/>
        <w:jc w:val="both"/>
        <w:rPr>
          <w:rFonts w:asciiTheme="minorHAnsi" w:hAnsiTheme="minorHAnsi" w:cstheme="minorHAnsi"/>
          <w:sz w:val="22"/>
          <w:szCs w:val="22"/>
        </w:rPr>
      </w:pPr>
      <w:r>
        <w:rPr>
          <w:rFonts w:asciiTheme="minorHAnsi" w:hAnsiTheme="minorHAnsi" w:cstheme="minorHAnsi"/>
          <w:sz w:val="22"/>
          <w:szCs w:val="22"/>
        </w:rPr>
        <w:t xml:space="preserve">Larger RR time quantum may lead to unresponsive behavior for some I/O bound </w:t>
      </w:r>
      <w:r w:rsidR="00D06E7F">
        <w:rPr>
          <w:rFonts w:asciiTheme="minorHAnsi" w:hAnsiTheme="minorHAnsi" w:cstheme="minorHAnsi"/>
          <w:sz w:val="22"/>
          <w:szCs w:val="22"/>
        </w:rPr>
        <w:t>tasks</w:t>
      </w:r>
      <w:r>
        <w:rPr>
          <w:rFonts w:asciiTheme="minorHAnsi" w:hAnsiTheme="minorHAnsi" w:cstheme="minorHAnsi"/>
          <w:sz w:val="22"/>
          <w:szCs w:val="22"/>
        </w:rPr>
        <w:t xml:space="preserve"> (e.g., IPads touch events, mouse clicking)</w:t>
      </w:r>
    </w:p>
    <w:p w14:paraId="53FECCFB" w14:textId="332A8D05" w:rsidR="00DA4C3D" w:rsidRPr="001554E0" w:rsidRDefault="00DA4C3D" w:rsidP="00DA4C3D">
      <w:pPr>
        <w:pStyle w:val="ListParagraph"/>
        <w:spacing w:before="4" w:after="160"/>
        <w:ind w:left="360"/>
        <w:jc w:val="both"/>
        <w:rPr>
          <w:rFonts w:asciiTheme="minorHAnsi" w:hAnsiTheme="minorHAnsi" w:cstheme="minorHAnsi"/>
          <w:sz w:val="22"/>
          <w:szCs w:val="22"/>
        </w:rPr>
      </w:pPr>
      <w:r>
        <w:rPr>
          <w:rFonts w:asciiTheme="minorHAnsi" w:hAnsiTheme="minorHAnsi" w:cstheme="minorHAnsi"/>
          <w:sz w:val="22"/>
          <w:szCs w:val="22"/>
        </w:rPr>
        <w:t xml:space="preserve">False, context switch happens once a job is complete, meaning there’s not a gap in between tasks if one job is completed early on in the time quantum. </w:t>
      </w:r>
    </w:p>
    <w:p w14:paraId="450BBFC8" w14:textId="7738554E" w:rsidR="00CC77C0" w:rsidRPr="0017575F" w:rsidRDefault="00CC77C0" w:rsidP="00CC77C0">
      <w:pPr>
        <w:pBdr>
          <w:bottom w:val="single" w:sz="6" w:space="1" w:color="auto"/>
        </w:pBdr>
        <w:spacing w:before="4" w:after="160"/>
        <w:jc w:val="both"/>
        <w:rPr>
          <w:rFonts w:asciiTheme="minorHAnsi" w:hAnsiTheme="minorHAnsi" w:cstheme="minorHAnsi"/>
          <w:sz w:val="24"/>
          <w:szCs w:val="24"/>
        </w:rPr>
      </w:pPr>
      <w:r w:rsidRPr="0017575F">
        <w:rPr>
          <w:rFonts w:asciiTheme="minorHAnsi" w:hAnsiTheme="minorHAnsi" w:cstheme="minorHAnsi"/>
          <w:sz w:val="24"/>
          <w:szCs w:val="24"/>
        </w:rPr>
        <w:t>Short Questions</w:t>
      </w:r>
      <w:r w:rsidR="00A74519">
        <w:rPr>
          <w:rFonts w:asciiTheme="minorHAnsi" w:hAnsiTheme="minorHAnsi" w:cstheme="minorHAnsi"/>
          <w:sz w:val="24"/>
          <w:szCs w:val="24"/>
        </w:rPr>
        <w:t xml:space="preserve"> (be precise, long answers are not expected</w:t>
      </w:r>
      <w:r w:rsidR="001B7E2F">
        <w:rPr>
          <w:rFonts w:asciiTheme="minorHAnsi" w:hAnsiTheme="minorHAnsi" w:cstheme="minorHAnsi"/>
          <w:sz w:val="24"/>
          <w:szCs w:val="24"/>
        </w:rPr>
        <w:t>/desired</w:t>
      </w:r>
      <w:r w:rsidR="00A74519">
        <w:rPr>
          <w:rFonts w:asciiTheme="minorHAnsi" w:hAnsiTheme="minorHAnsi" w:cstheme="minorHAnsi"/>
          <w:sz w:val="24"/>
          <w:szCs w:val="24"/>
        </w:rPr>
        <w:t>)</w:t>
      </w:r>
    </w:p>
    <w:p w14:paraId="3128E83A" w14:textId="5E84C74E" w:rsidR="004457EE" w:rsidRDefault="00710348" w:rsidP="00CD4D61">
      <w:pPr>
        <w:pStyle w:val="Default"/>
        <w:numPr>
          <w:ilvl w:val="0"/>
          <w:numId w:val="19"/>
        </w:numPr>
        <w:tabs>
          <w:tab w:val="left" w:pos="5524"/>
        </w:tabs>
        <w:rPr>
          <w:sz w:val="22"/>
          <w:szCs w:val="22"/>
        </w:rPr>
      </w:pPr>
      <w:r w:rsidRPr="001554E0">
        <w:rPr>
          <w:sz w:val="22"/>
          <w:szCs w:val="22"/>
        </w:rPr>
        <w:lastRenderedPageBreak/>
        <w:t>[</w:t>
      </w:r>
      <w:r w:rsidR="00011807" w:rsidRPr="001554E0">
        <w:rPr>
          <w:sz w:val="22"/>
          <w:szCs w:val="22"/>
        </w:rPr>
        <w:t>10</w:t>
      </w:r>
      <w:r w:rsidRPr="001554E0">
        <w:rPr>
          <w:sz w:val="22"/>
          <w:szCs w:val="22"/>
        </w:rPr>
        <w:t xml:space="preserve"> pts] </w:t>
      </w:r>
      <w:r w:rsidR="00483066" w:rsidRPr="001554E0">
        <w:rPr>
          <w:sz w:val="22"/>
          <w:szCs w:val="22"/>
        </w:rPr>
        <w:t>Describe how I/O operation by 1 program can happen simultaneously with CPU operations by other program(s). What is the main technique and what hardware component</w:t>
      </w:r>
      <w:r w:rsidR="001247C2" w:rsidRPr="001554E0">
        <w:rPr>
          <w:sz w:val="22"/>
          <w:szCs w:val="22"/>
        </w:rPr>
        <w:t>(s)</w:t>
      </w:r>
      <w:r w:rsidR="00483066" w:rsidRPr="001554E0">
        <w:rPr>
          <w:sz w:val="22"/>
          <w:szCs w:val="22"/>
        </w:rPr>
        <w:t xml:space="preserve"> is</w:t>
      </w:r>
      <w:r w:rsidR="001247C2" w:rsidRPr="001554E0">
        <w:rPr>
          <w:sz w:val="22"/>
          <w:szCs w:val="22"/>
        </w:rPr>
        <w:t>/are</w:t>
      </w:r>
      <w:r w:rsidR="00483066" w:rsidRPr="001554E0">
        <w:rPr>
          <w:sz w:val="22"/>
          <w:szCs w:val="22"/>
        </w:rPr>
        <w:t xml:space="preserve"> involved in this?</w:t>
      </w:r>
    </w:p>
    <w:p w14:paraId="670E0D9E" w14:textId="5D3495FD" w:rsidR="00CD76E0" w:rsidRPr="00861AB3" w:rsidRDefault="001F3C76" w:rsidP="001F3C76">
      <w:pPr>
        <w:pStyle w:val="Default"/>
        <w:tabs>
          <w:tab w:val="left" w:pos="5524"/>
        </w:tabs>
        <w:ind w:left="360"/>
      </w:pPr>
      <w:r w:rsidRPr="00861AB3">
        <w:t>The main technique is multiprogramming that is able to overlap both I/O and CPU operations. The Direct Memory Access controller prevents the CPU doing a job to clash with the I/O hardware/device. The programs must be preloaded on the memory with the monitor such that it can be accessed by the CPU for increased utilization (Of the CPU).</w:t>
      </w:r>
    </w:p>
    <w:p w14:paraId="44B3E3AF" w14:textId="77777777" w:rsidR="00B35BB8" w:rsidRDefault="00B35BB8" w:rsidP="00A55192">
      <w:pPr>
        <w:pStyle w:val="Default"/>
        <w:tabs>
          <w:tab w:val="left" w:pos="5524"/>
        </w:tabs>
        <w:ind w:left="360"/>
      </w:pPr>
    </w:p>
    <w:p w14:paraId="54DF7B61" w14:textId="77777777" w:rsidR="00A55192" w:rsidRDefault="00A55192" w:rsidP="00A55192">
      <w:pPr>
        <w:pStyle w:val="Default"/>
        <w:tabs>
          <w:tab w:val="left" w:pos="5524"/>
        </w:tabs>
        <w:ind w:left="360"/>
      </w:pPr>
    </w:p>
    <w:p w14:paraId="1C89873B" w14:textId="2A741CD9" w:rsidR="005E61D7" w:rsidRPr="001554E0" w:rsidRDefault="0023447B" w:rsidP="00B92387">
      <w:pPr>
        <w:pStyle w:val="Default"/>
        <w:numPr>
          <w:ilvl w:val="0"/>
          <w:numId w:val="19"/>
        </w:numPr>
        <w:tabs>
          <w:tab w:val="left" w:pos="5524"/>
        </w:tabs>
        <w:rPr>
          <w:sz w:val="22"/>
          <w:szCs w:val="22"/>
        </w:rPr>
      </w:pPr>
      <w:r w:rsidRPr="001554E0">
        <w:rPr>
          <w:sz w:val="22"/>
          <w:szCs w:val="22"/>
        </w:rPr>
        <w:t xml:space="preserve">[5 pts] </w:t>
      </w:r>
      <w:r w:rsidR="00EB4223" w:rsidRPr="001554E0">
        <w:rPr>
          <w:sz w:val="22"/>
          <w:szCs w:val="22"/>
        </w:rPr>
        <w:t>Can a multi-programmed system work without Interrupts? Why or why not?</w:t>
      </w:r>
    </w:p>
    <w:p w14:paraId="4383765E" w14:textId="6670F30A" w:rsidR="00522CE3" w:rsidRDefault="00DE5F25" w:rsidP="00522CE3">
      <w:pPr>
        <w:pStyle w:val="Default"/>
        <w:tabs>
          <w:tab w:val="left" w:pos="5524"/>
        </w:tabs>
      </w:pPr>
      <w:r>
        <w:t>If there’s no interrupts, the DMA (When an action is completed) couldn’t notify the CPU it’s done. Without the communication of the DMA to the CPU, the I/O and CPU jobs would clash. Therefore, the DMA would be useless without interrupts and it’s already known that for multiprogramming to work, the DMA must prevent the I/O interference with the CPU.</w:t>
      </w:r>
    </w:p>
    <w:p w14:paraId="0B47518E" w14:textId="4A106A02" w:rsidR="00522CE3" w:rsidRDefault="00522CE3" w:rsidP="00522CE3">
      <w:pPr>
        <w:pStyle w:val="Default"/>
        <w:tabs>
          <w:tab w:val="left" w:pos="5524"/>
        </w:tabs>
      </w:pPr>
    </w:p>
    <w:p w14:paraId="0946F23B" w14:textId="530E1E0A" w:rsidR="004B7FE6" w:rsidRDefault="004B7FE6" w:rsidP="00CD4D61">
      <w:pPr>
        <w:pStyle w:val="Default"/>
        <w:tabs>
          <w:tab w:val="left" w:pos="5524"/>
        </w:tabs>
      </w:pPr>
    </w:p>
    <w:p w14:paraId="5FA35365" w14:textId="3816EA90" w:rsidR="004B7FE6" w:rsidRDefault="004B7FE6" w:rsidP="00CD4D61">
      <w:pPr>
        <w:pStyle w:val="Default"/>
        <w:tabs>
          <w:tab w:val="left" w:pos="5524"/>
        </w:tabs>
      </w:pPr>
    </w:p>
    <w:p w14:paraId="7226D2FE" w14:textId="1A91006E" w:rsidR="00CD76E0" w:rsidRPr="001554E0" w:rsidRDefault="00CB7B87" w:rsidP="00CB7B87">
      <w:pPr>
        <w:pStyle w:val="Default"/>
        <w:numPr>
          <w:ilvl w:val="0"/>
          <w:numId w:val="19"/>
        </w:numPr>
        <w:tabs>
          <w:tab w:val="left" w:pos="5524"/>
        </w:tabs>
        <w:rPr>
          <w:sz w:val="22"/>
          <w:szCs w:val="22"/>
        </w:rPr>
      </w:pPr>
      <w:r w:rsidRPr="001554E0">
        <w:rPr>
          <w:sz w:val="22"/>
          <w:szCs w:val="22"/>
        </w:rPr>
        <w:t xml:space="preserve">[15 pts] Describe the steps necessary to </w:t>
      </w:r>
      <w:r w:rsidR="0083758E" w:rsidRPr="001554E0">
        <w:rPr>
          <w:sz w:val="22"/>
          <w:szCs w:val="22"/>
        </w:rPr>
        <w:t xml:space="preserve">perform the </w:t>
      </w:r>
      <w:r w:rsidRPr="001554E0">
        <w:rPr>
          <w:sz w:val="22"/>
          <w:szCs w:val="22"/>
        </w:rPr>
        <w:t>read</w:t>
      </w:r>
      <w:r w:rsidR="0083758E" w:rsidRPr="001554E0">
        <w:rPr>
          <w:sz w:val="22"/>
          <w:szCs w:val="22"/>
        </w:rPr>
        <w:t>() system call for getting</w:t>
      </w:r>
      <w:r w:rsidRPr="001554E0">
        <w:rPr>
          <w:sz w:val="22"/>
          <w:szCs w:val="22"/>
        </w:rPr>
        <w:t xml:space="preserve"> </w:t>
      </w:r>
      <w:r w:rsidR="0083758E" w:rsidRPr="001554E0">
        <w:rPr>
          <w:sz w:val="22"/>
          <w:szCs w:val="22"/>
        </w:rPr>
        <w:t>a 100-byte record from a disk file. What different states the process (performing the read operation) can be in? Discuss using the process state diagram.</w:t>
      </w:r>
    </w:p>
    <w:p w14:paraId="3911CBE5" w14:textId="7454A321" w:rsidR="001F3C76" w:rsidRDefault="001F3C76" w:rsidP="00A24BA8">
      <w:pPr>
        <w:pStyle w:val="Default"/>
        <w:tabs>
          <w:tab w:val="left" w:pos="5524"/>
        </w:tabs>
      </w:pPr>
    </w:p>
    <w:p w14:paraId="700A17B7" w14:textId="790F8062" w:rsidR="00795CCE" w:rsidRDefault="00DE5F25" w:rsidP="00A24BA8">
      <w:pPr>
        <w:pStyle w:val="Default"/>
        <w:tabs>
          <w:tab w:val="left" w:pos="5524"/>
        </w:tabs>
      </w:pPr>
      <w:r>
        <w:rPr>
          <w:noProof/>
        </w:rPr>
        <w:drawing>
          <wp:inline distT="0" distB="0" distL="0" distR="0" wp14:anchorId="62BD1F51" wp14:editId="0C67600A">
            <wp:extent cx="5181600" cy="3857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81600" cy="3857625"/>
                    </a:xfrm>
                    <a:prstGeom prst="rect">
                      <a:avLst/>
                    </a:prstGeom>
                  </pic:spPr>
                </pic:pic>
              </a:graphicData>
            </a:graphic>
          </wp:inline>
        </w:drawing>
      </w:r>
    </w:p>
    <w:p w14:paraId="0E8B9370" w14:textId="0FFF0947" w:rsidR="00CC69FB" w:rsidRDefault="00CC69FB" w:rsidP="00CC69FB">
      <w:pPr>
        <w:pStyle w:val="Default"/>
        <w:tabs>
          <w:tab w:val="left" w:pos="5524"/>
        </w:tabs>
      </w:pPr>
    </w:p>
    <w:p w14:paraId="46139E97" w14:textId="79B7F0BA" w:rsidR="00F2244F" w:rsidRDefault="00F2244F" w:rsidP="00CC69FB">
      <w:pPr>
        <w:pStyle w:val="Default"/>
        <w:tabs>
          <w:tab w:val="left" w:pos="5524"/>
        </w:tabs>
      </w:pPr>
    </w:p>
    <w:p w14:paraId="2AD0BA78" w14:textId="51E44C72" w:rsidR="00F2244F" w:rsidRDefault="00A96D1F" w:rsidP="00CC69FB">
      <w:pPr>
        <w:pStyle w:val="Default"/>
        <w:tabs>
          <w:tab w:val="left" w:pos="5524"/>
        </w:tabs>
      </w:pPr>
      <w:r>
        <w:t xml:space="preserve">Different states the process could be in would be Ready, Running, and Blocked. </w:t>
      </w:r>
    </w:p>
    <w:p w14:paraId="3E558B1B" w14:textId="330E2010" w:rsidR="00A96D1F" w:rsidRDefault="00A96D1F" w:rsidP="00CC69FB">
      <w:pPr>
        <w:pStyle w:val="Default"/>
        <w:tabs>
          <w:tab w:val="left" w:pos="5524"/>
        </w:tabs>
      </w:pPr>
      <w:r>
        <w:rPr>
          <w:noProof/>
        </w:rPr>
        <w:lastRenderedPageBreak/>
        <w:drawing>
          <wp:inline distT="0" distB="0" distL="0" distR="0" wp14:anchorId="3FF0CECB" wp14:editId="143A1871">
            <wp:extent cx="4219575" cy="16383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19575" cy="1638300"/>
                    </a:xfrm>
                    <a:prstGeom prst="rect">
                      <a:avLst/>
                    </a:prstGeom>
                  </pic:spPr>
                </pic:pic>
              </a:graphicData>
            </a:graphic>
          </wp:inline>
        </w:drawing>
      </w:r>
    </w:p>
    <w:p w14:paraId="7B8A9A31" w14:textId="0F4A3B18" w:rsidR="00CC69FB" w:rsidRDefault="00CC69FB" w:rsidP="00CC69FB">
      <w:pPr>
        <w:pStyle w:val="Default"/>
        <w:tabs>
          <w:tab w:val="left" w:pos="5524"/>
        </w:tabs>
      </w:pPr>
    </w:p>
    <w:p w14:paraId="625BFFFE" w14:textId="13E2037D" w:rsidR="00CC69FB" w:rsidRDefault="00CC69FB" w:rsidP="00CC69FB">
      <w:pPr>
        <w:pStyle w:val="Default"/>
        <w:tabs>
          <w:tab w:val="left" w:pos="5524"/>
        </w:tabs>
      </w:pPr>
    </w:p>
    <w:p w14:paraId="60AC9E16" w14:textId="77777777" w:rsidR="004418BF" w:rsidRDefault="004418BF" w:rsidP="00CC69FB">
      <w:pPr>
        <w:pStyle w:val="Default"/>
        <w:tabs>
          <w:tab w:val="left" w:pos="5524"/>
        </w:tabs>
      </w:pPr>
    </w:p>
    <w:p w14:paraId="6149A279" w14:textId="5649A56C" w:rsidR="00CC69FB" w:rsidRDefault="00CC69FB" w:rsidP="00CC69FB">
      <w:pPr>
        <w:pStyle w:val="Default"/>
        <w:tabs>
          <w:tab w:val="left" w:pos="5524"/>
        </w:tabs>
      </w:pPr>
      <w:r>
        <w:t xml:space="preserve"> </w:t>
      </w:r>
    </w:p>
    <w:p w14:paraId="2E8E4876" w14:textId="77777777" w:rsidR="00CC69FB" w:rsidRDefault="00CC69FB" w:rsidP="00CC69FB">
      <w:pPr>
        <w:pStyle w:val="Default"/>
        <w:tabs>
          <w:tab w:val="left" w:pos="5524"/>
        </w:tabs>
        <w:ind w:left="360"/>
      </w:pPr>
    </w:p>
    <w:p w14:paraId="1A0D1B68" w14:textId="72939A27" w:rsidR="00A24BA8" w:rsidRPr="001554E0" w:rsidRDefault="00A24BA8" w:rsidP="00B92387">
      <w:pPr>
        <w:pStyle w:val="Default"/>
        <w:numPr>
          <w:ilvl w:val="0"/>
          <w:numId w:val="19"/>
        </w:numPr>
        <w:tabs>
          <w:tab w:val="left" w:pos="5524"/>
        </w:tabs>
        <w:rPr>
          <w:sz w:val="22"/>
          <w:szCs w:val="22"/>
        </w:rPr>
      </w:pPr>
      <w:r w:rsidRPr="001554E0">
        <w:rPr>
          <w:sz w:val="22"/>
          <w:szCs w:val="22"/>
        </w:rPr>
        <w:t>[</w:t>
      </w:r>
      <w:r w:rsidR="00A0583F" w:rsidRPr="001554E0">
        <w:rPr>
          <w:sz w:val="22"/>
          <w:szCs w:val="22"/>
        </w:rPr>
        <w:t>1</w:t>
      </w:r>
      <w:r w:rsidR="00CC69FB" w:rsidRPr="001554E0">
        <w:rPr>
          <w:sz w:val="22"/>
          <w:szCs w:val="22"/>
        </w:rPr>
        <w:t>5</w:t>
      </w:r>
      <w:r w:rsidRPr="001554E0">
        <w:rPr>
          <w:sz w:val="22"/>
          <w:szCs w:val="22"/>
        </w:rPr>
        <w:t xml:space="preserve"> pts] Assuming each page is 4KB, how many page faults the following program will generate? </w:t>
      </w:r>
      <w:r w:rsidR="00CD7FE4" w:rsidRPr="001554E0">
        <w:rPr>
          <w:sz w:val="22"/>
          <w:szCs w:val="22"/>
        </w:rPr>
        <w:t>Can the number of faults be different from one system to another? Explain your answer.</w:t>
      </w:r>
    </w:p>
    <w:p w14:paraId="55F3B89E" w14:textId="77777777" w:rsidR="00CD7FE4" w:rsidRPr="00F2244F" w:rsidRDefault="00CD7FE4" w:rsidP="00F2244F">
      <w:pPr>
        <w:shd w:val="clear" w:color="auto" w:fill="FFFFFF"/>
        <w:rPr>
          <w:rFonts w:ascii="Consolas" w:hAnsi="Consolas"/>
          <w:color w:val="000000"/>
          <w:sz w:val="19"/>
          <w:szCs w:val="19"/>
        </w:rPr>
      </w:pPr>
      <w:r w:rsidRPr="00F2244F">
        <w:rPr>
          <w:rFonts w:ascii="Consolas" w:hAnsi="Consolas"/>
          <w:color w:val="0000FF"/>
          <w:sz w:val="19"/>
          <w:szCs w:val="19"/>
        </w:rPr>
        <w:t>class</w:t>
      </w:r>
      <w:r w:rsidRPr="00F2244F">
        <w:rPr>
          <w:rFonts w:ascii="Consolas" w:hAnsi="Consolas"/>
          <w:color w:val="000000"/>
          <w:sz w:val="19"/>
          <w:szCs w:val="19"/>
        </w:rPr>
        <w:t> Header{</w:t>
      </w:r>
    </w:p>
    <w:p w14:paraId="01FE76D8" w14:textId="77777777" w:rsidR="00CD7FE4" w:rsidRPr="00F2244F" w:rsidRDefault="00CD7FE4" w:rsidP="00F2244F">
      <w:pPr>
        <w:shd w:val="clear" w:color="auto" w:fill="FFFFFF"/>
        <w:rPr>
          <w:rFonts w:ascii="Consolas" w:hAnsi="Consolas"/>
          <w:color w:val="000000"/>
          <w:sz w:val="19"/>
          <w:szCs w:val="19"/>
        </w:rPr>
      </w:pPr>
      <w:r w:rsidRPr="00F2244F">
        <w:rPr>
          <w:rFonts w:ascii="Consolas" w:hAnsi="Consolas"/>
          <w:color w:val="0000FF"/>
          <w:sz w:val="19"/>
          <w:szCs w:val="19"/>
        </w:rPr>
        <w:t>public:</w:t>
      </w:r>
    </w:p>
    <w:p w14:paraId="1A21F019" w14:textId="77777777" w:rsidR="00CD7FE4" w:rsidRPr="00F2244F" w:rsidRDefault="00CD7FE4" w:rsidP="00F2244F">
      <w:pPr>
        <w:shd w:val="clear" w:color="auto" w:fill="FFFFFF"/>
        <w:rPr>
          <w:rFonts w:ascii="Consolas" w:hAnsi="Consolas"/>
          <w:color w:val="000000"/>
          <w:sz w:val="19"/>
          <w:szCs w:val="19"/>
        </w:rPr>
      </w:pPr>
      <w:r w:rsidRPr="00F2244F">
        <w:rPr>
          <w:rFonts w:ascii="Consolas" w:hAnsi="Consolas"/>
          <w:color w:val="000000"/>
          <w:sz w:val="19"/>
          <w:szCs w:val="19"/>
        </w:rPr>
        <w:t>    </w:t>
      </w:r>
      <w:r w:rsidRPr="00F2244F">
        <w:rPr>
          <w:rFonts w:ascii="Consolas" w:hAnsi="Consolas"/>
          <w:color w:val="0000FF"/>
          <w:sz w:val="19"/>
          <w:szCs w:val="19"/>
        </w:rPr>
        <w:t>int</w:t>
      </w:r>
      <w:r w:rsidRPr="00F2244F">
        <w:rPr>
          <w:rFonts w:ascii="Consolas" w:hAnsi="Consolas"/>
          <w:color w:val="000000"/>
          <w:sz w:val="19"/>
          <w:szCs w:val="19"/>
        </w:rPr>
        <w:t> data;</w:t>
      </w:r>
    </w:p>
    <w:p w14:paraId="2304A855" w14:textId="77777777" w:rsidR="00CD7FE4" w:rsidRPr="00F2244F" w:rsidRDefault="00CD7FE4" w:rsidP="00F2244F">
      <w:pPr>
        <w:shd w:val="clear" w:color="auto" w:fill="FFFFFF"/>
        <w:rPr>
          <w:rFonts w:ascii="Consolas" w:hAnsi="Consolas"/>
          <w:color w:val="000000"/>
          <w:sz w:val="19"/>
          <w:szCs w:val="19"/>
        </w:rPr>
      </w:pPr>
      <w:r w:rsidRPr="00F2244F">
        <w:rPr>
          <w:rFonts w:ascii="Consolas" w:hAnsi="Consolas"/>
          <w:color w:val="000000"/>
          <w:sz w:val="19"/>
          <w:szCs w:val="19"/>
        </w:rPr>
        <w:t>    </w:t>
      </w:r>
      <w:r w:rsidRPr="00F2244F">
        <w:rPr>
          <w:rFonts w:ascii="Consolas" w:hAnsi="Consolas"/>
          <w:color w:val="0000FF"/>
          <w:sz w:val="19"/>
          <w:szCs w:val="19"/>
        </w:rPr>
        <w:t>bool</w:t>
      </w:r>
      <w:r w:rsidRPr="00F2244F">
        <w:rPr>
          <w:rFonts w:ascii="Consolas" w:hAnsi="Consolas"/>
          <w:color w:val="000000"/>
          <w:sz w:val="19"/>
          <w:szCs w:val="19"/>
        </w:rPr>
        <w:t> status;</w:t>
      </w:r>
    </w:p>
    <w:p w14:paraId="04BA86AB" w14:textId="77777777" w:rsidR="00CD7FE4" w:rsidRPr="00F2244F" w:rsidRDefault="00CD7FE4" w:rsidP="00F2244F">
      <w:pPr>
        <w:shd w:val="clear" w:color="auto" w:fill="FFFFFF"/>
        <w:rPr>
          <w:rFonts w:ascii="Consolas" w:hAnsi="Consolas"/>
          <w:color w:val="000000"/>
          <w:sz w:val="19"/>
          <w:szCs w:val="19"/>
        </w:rPr>
      </w:pPr>
      <w:r w:rsidRPr="00F2244F">
        <w:rPr>
          <w:rFonts w:ascii="Consolas" w:hAnsi="Consolas"/>
          <w:color w:val="000000"/>
          <w:sz w:val="19"/>
          <w:szCs w:val="19"/>
        </w:rPr>
        <w:t>};</w:t>
      </w:r>
    </w:p>
    <w:p w14:paraId="02CD1409" w14:textId="77777777" w:rsidR="00CD7FE4" w:rsidRPr="00F2244F" w:rsidRDefault="00CD7FE4" w:rsidP="00F2244F">
      <w:pPr>
        <w:shd w:val="clear" w:color="auto" w:fill="FFFFFF"/>
        <w:rPr>
          <w:rFonts w:ascii="Consolas" w:hAnsi="Consolas"/>
          <w:color w:val="000000"/>
          <w:sz w:val="19"/>
          <w:szCs w:val="19"/>
        </w:rPr>
      </w:pPr>
      <w:r w:rsidRPr="00F2244F">
        <w:rPr>
          <w:rFonts w:ascii="Consolas" w:hAnsi="Consolas"/>
          <w:color w:val="0000FF"/>
          <w:sz w:val="19"/>
          <w:szCs w:val="19"/>
        </w:rPr>
        <w:t>int</w:t>
      </w:r>
      <w:r w:rsidRPr="00F2244F">
        <w:rPr>
          <w:rFonts w:ascii="Consolas" w:hAnsi="Consolas"/>
          <w:color w:val="000000"/>
          <w:sz w:val="19"/>
          <w:szCs w:val="19"/>
        </w:rPr>
        <w:t> main (){</w:t>
      </w:r>
    </w:p>
    <w:p w14:paraId="10863C71" w14:textId="77777777" w:rsidR="00CD7FE4" w:rsidRPr="00F2244F" w:rsidRDefault="00CD7FE4" w:rsidP="00F2244F">
      <w:pPr>
        <w:shd w:val="clear" w:color="auto" w:fill="FFFFFF"/>
        <w:rPr>
          <w:rFonts w:ascii="Consolas" w:hAnsi="Consolas"/>
          <w:color w:val="000000"/>
          <w:sz w:val="19"/>
          <w:szCs w:val="19"/>
        </w:rPr>
      </w:pPr>
      <w:r w:rsidRPr="00F2244F">
        <w:rPr>
          <w:rFonts w:ascii="Consolas" w:hAnsi="Consolas"/>
          <w:color w:val="000000"/>
          <w:sz w:val="19"/>
          <w:szCs w:val="19"/>
        </w:rPr>
        <w:t>    </w:t>
      </w:r>
      <w:r w:rsidRPr="00F2244F">
        <w:rPr>
          <w:rFonts w:ascii="Consolas" w:hAnsi="Consolas"/>
          <w:color w:val="0000FF"/>
          <w:sz w:val="19"/>
          <w:szCs w:val="19"/>
        </w:rPr>
        <w:t>int</w:t>
      </w:r>
      <w:r w:rsidRPr="00F2244F">
        <w:rPr>
          <w:rFonts w:ascii="Consolas" w:hAnsi="Consolas"/>
          <w:color w:val="000000"/>
          <w:sz w:val="19"/>
          <w:szCs w:val="19"/>
        </w:rPr>
        <w:t> size = </w:t>
      </w:r>
      <w:r w:rsidRPr="00F2244F">
        <w:rPr>
          <w:rFonts w:ascii="Consolas" w:hAnsi="Consolas"/>
          <w:color w:val="098658"/>
          <w:sz w:val="19"/>
          <w:szCs w:val="19"/>
        </w:rPr>
        <w:t>4</w:t>
      </w:r>
      <w:r w:rsidRPr="00F2244F">
        <w:rPr>
          <w:rFonts w:ascii="Consolas" w:hAnsi="Consolas"/>
          <w:color w:val="000000"/>
          <w:sz w:val="19"/>
          <w:szCs w:val="19"/>
        </w:rPr>
        <w:t> * </w:t>
      </w:r>
      <w:r w:rsidRPr="00F2244F">
        <w:rPr>
          <w:rFonts w:ascii="Consolas" w:hAnsi="Consolas"/>
          <w:color w:val="098658"/>
          <w:sz w:val="19"/>
          <w:szCs w:val="19"/>
        </w:rPr>
        <w:t>1024</w:t>
      </w:r>
      <w:r w:rsidRPr="00F2244F">
        <w:rPr>
          <w:rFonts w:ascii="Consolas" w:hAnsi="Consolas"/>
          <w:color w:val="000000"/>
          <w:sz w:val="19"/>
          <w:szCs w:val="19"/>
        </w:rPr>
        <w:t> * </w:t>
      </w:r>
      <w:r w:rsidRPr="00F2244F">
        <w:rPr>
          <w:rFonts w:ascii="Consolas" w:hAnsi="Consolas"/>
          <w:color w:val="098658"/>
          <w:sz w:val="19"/>
          <w:szCs w:val="19"/>
        </w:rPr>
        <w:t>1024</w:t>
      </w:r>
      <w:r w:rsidRPr="00F2244F">
        <w:rPr>
          <w:rFonts w:ascii="Consolas" w:hAnsi="Consolas"/>
          <w:color w:val="000000"/>
          <w:sz w:val="19"/>
          <w:szCs w:val="19"/>
        </w:rPr>
        <w:t>;</w:t>
      </w:r>
      <w:r w:rsidRPr="00F2244F">
        <w:rPr>
          <w:rFonts w:ascii="Consolas" w:hAnsi="Consolas"/>
          <w:color w:val="008000"/>
          <w:sz w:val="19"/>
          <w:szCs w:val="19"/>
        </w:rPr>
        <w:t> // 4 mega bytes</w:t>
      </w:r>
    </w:p>
    <w:p w14:paraId="08C9841D" w14:textId="77777777" w:rsidR="00CD7FE4" w:rsidRPr="00F2244F" w:rsidRDefault="00CD7FE4" w:rsidP="00F2244F">
      <w:pPr>
        <w:shd w:val="clear" w:color="auto" w:fill="FFFFFF"/>
        <w:rPr>
          <w:rFonts w:ascii="Consolas" w:hAnsi="Consolas"/>
          <w:color w:val="000000"/>
          <w:sz w:val="19"/>
          <w:szCs w:val="19"/>
        </w:rPr>
      </w:pPr>
      <w:r w:rsidRPr="00F2244F">
        <w:rPr>
          <w:rFonts w:ascii="Consolas" w:hAnsi="Consolas"/>
          <w:color w:val="000000"/>
          <w:sz w:val="19"/>
          <w:szCs w:val="19"/>
        </w:rPr>
        <w:t>    </w:t>
      </w:r>
      <w:r w:rsidRPr="00F2244F">
        <w:rPr>
          <w:rFonts w:ascii="Consolas" w:hAnsi="Consolas"/>
          <w:color w:val="0000FF"/>
          <w:sz w:val="19"/>
          <w:szCs w:val="19"/>
        </w:rPr>
        <w:t>char</w:t>
      </w:r>
      <w:r w:rsidRPr="00F2244F">
        <w:rPr>
          <w:rFonts w:ascii="Consolas" w:hAnsi="Consolas"/>
          <w:color w:val="000000"/>
          <w:sz w:val="19"/>
          <w:szCs w:val="19"/>
        </w:rPr>
        <w:t> * memory = </w:t>
      </w:r>
      <w:r w:rsidRPr="00F2244F">
        <w:rPr>
          <w:rFonts w:ascii="Consolas" w:hAnsi="Consolas"/>
          <w:color w:val="0000FF"/>
          <w:sz w:val="19"/>
          <w:szCs w:val="19"/>
        </w:rPr>
        <w:t>new</w:t>
      </w:r>
      <w:r w:rsidRPr="00F2244F">
        <w:rPr>
          <w:rFonts w:ascii="Consolas" w:hAnsi="Consolas"/>
          <w:color w:val="000000"/>
          <w:sz w:val="19"/>
          <w:szCs w:val="19"/>
        </w:rPr>
        <w:t> </w:t>
      </w:r>
      <w:r w:rsidRPr="00F2244F">
        <w:rPr>
          <w:rFonts w:ascii="Consolas" w:hAnsi="Consolas"/>
          <w:color w:val="0000FF"/>
          <w:sz w:val="19"/>
          <w:szCs w:val="19"/>
        </w:rPr>
        <w:t>char</w:t>
      </w:r>
      <w:r w:rsidRPr="00F2244F">
        <w:rPr>
          <w:rFonts w:ascii="Consolas" w:hAnsi="Consolas"/>
          <w:color w:val="000000"/>
          <w:sz w:val="19"/>
          <w:szCs w:val="19"/>
        </w:rPr>
        <w:t> [size];</w:t>
      </w:r>
      <w:r w:rsidRPr="00F2244F">
        <w:rPr>
          <w:rFonts w:ascii="Consolas" w:hAnsi="Consolas"/>
          <w:color w:val="008000"/>
          <w:sz w:val="19"/>
          <w:szCs w:val="19"/>
        </w:rPr>
        <w:t> // allocate memory</w:t>
      </w:r>
    </w:p>
    <w:p w14:paraId="35DDF479" w14:textId="77777777" w:rsidR="00CD7FE4" w:rsidRPr="00F2244F" w:rsidRDefault="00CD7FE4" w:rsidP="00F2244F">
      <w:pPr>
        <w:shd w:val="clear" w:color="auto" w:fill="FFFFFF"/>
        <w:rPr>
          <w:rFonts w:ascii="Consolas" w:hAnsi="Consolas"/>
          <w:color w:val="000000"/>
          <w:sz w:val="19"/>
          <w:szCs w:val="19"/>
        </w:rPr>
      </w:pPr>
      <w:r w:rsidRPr="00F2244F">
        <w:rPr>
          <w:rFonts w:ascii="Consolas" w:hAnsi="Consolas"/>
          <w:color w:val="000000"/>
          <w:sz w:val="19"/>
          <w:szCs w:val="19"/>
        </w:rPr>
        <w:t>    Header* h = (Header*) memory;</w:t>
      </w:r>
    </w:p>
    <w:p w14:paraId="1EF898AE" w14:textId="77777777" w:rsidR="00CD7FE4" w:rsidRPr="00F2244F" w:rsidRDefault="00CD7FE4" w:rsidP="00F2244F">
      <w:pPr>
        <w:shd w:val="clear" w:color="auto" w:fill="FFFFFF"/>
        <w:rPr>
          <w:rFonts w:ascii="Consolas" w:hAnsi="Consolas"/>
          <w:color w:val="000000"/>
          <w:sz w:val="19"/>
          <w:szCs w:val="19"/>
        </w:rPr>
      </w:pPr>
      <w:r w:rsidRPr="00F2244F">
        <w:rPr>
          <w:rFonts w:ascii="Consolas" w:hAnsi="Consolas"/>
          <w:color w:val="000000"/>
          <w:sz w:val="19"/>
          <w:szCs w:val="19"/>
        </w:rPr>
        <w:t>    Header ho;</w:t>
      </w:r>
    </w:p>
    <w:p w14:paraId="7E16546E" w14:textId="77777777" w:rsidR="00CD7FE4" w:rsidRPr="00F2244F" w:rsidRDefault="00CD7FE4" w:rsidP="00F2244F">
      <w:pPr>
        <w:shd w:val="clear" w:color="auto" w:fill="FFFFFF"/>
        <w:rPr>
          <w:rFonts w:ascii="Consolas" w:hAnsi="Consolas"/>
          <w:color w:val="000000"/>
          <w:sz w:val="19"/>
          <w:szCs w:val="19"/>
        </w:rPr>
      </w:pPr>
      <w:r w:rsidRPr="00F2244F">
        <w:rPr>
          <w:rFonts w:ascii="Consolas" w:hAnsi="Consolas"/>
          <w:color w:val="008000"/>
          <w:sz w:val="19"/>
          <w:szCs w:val="19"/>
        </w:rPr>
        <w:t>    // copy header object ho onto memory count times    </w:t>
      </w:r>
    </w:p>
    <w:p w14:paraId="39B1F753" w14:textId="77777777" w:rsidR="00CD7FE4" w:rsidRPr="00F2244F" w:rsidRDefault="00CD7FE4" w:rsidP="00F2244F">
      <w:pPr>
        <w:shd w:val="clear" w:color="auto" w:fill="FFFFFF"/>
        <w:rPr>
          <w:rFonts w:ascii="Consolas" w:hAnsi="Consolas"/>
          <w:color w:val="000000"/>
          <w:sz w:val="19"/>
          <w:szCs w:val="19"/>
        </w:rPr>
      </w:pPr>
      <w:r w:rsidRPr="00F2244F">
        <w:rPr>
          <w:rFonts w:ascii="Consolas" w:hAnsi="Consolas"/>
          <w:color w:val="000000"/>
          <w:sz w:val="19"/>
          <w:szCs w:val="19"/>
        </w:rPr>
        <w:t>    </w:t>
      </w:r>
      <w:r w:rsidRPr="00F2244F">
        <w:rPr>
          <w:rFonts w:ascii="Consolas" w:hAnsi="Consolas"/>
          <w:color w:val="0000FF"/>
          <w:sz w:val="19"/>
          <w:szCs w:val="19"/>
        </w:rPr>
        <w:t>int</w:t>
      </w:r>
      <w:r w:rsidRPr="00F2244F">
        <w:rPr>
          <w:rFonts w:ascii="Consolas" w:hAnsi="Consolas"/>
          <w:color w:val="000000"/>
          <w:sz w:val="19"/>
          <w:szCs w:val="19"/>
        </w:rPr>
        <w:t> count = </w:t>
      </w:r>
      <w:r w:rsidRPr="00F2244F">
        <w:rPr>
          <w:rFonts w:ascii="Consolas" w:hAnsi="Consolas"/>
          <w:color w:val="098658"/>
          <w:sz w:val="19"/>
          <w:szCs w:val="19"/>
        </w:rPr>
        <w:t>512</w:t>
      </w:r>
      <w:r w:rsidRPr="00F2244F">
        <w:rPr>
          <w:rFonts w:ascii="Consolas" w:hAnsi="Consolas"/>
          <w:color w:val="000000"/>
          <w:sz w:val="19"/>
          <w:szCs w:val="19"/>
        </w:rPr>
        <w:t> * </w:t>
      </w:r>
      <w:r w:rsidRPr="00F2244F">
        <w:rPr>
          <w:rFonts w:ascii="Consolas" w:hAnsi="Consolas"/>
          <w:color w:val="098658"/>
          <w:sz w:val="19"/>
          <w:szCs w:val="19"/>
        </w:rPr>
        <w:t>1024</w:t>
      </w:r>
      <w:r w:rsidRPr="00F2244F">
        <w:rPr>
          <w:rFonts w:ascii="Consolas" w:hAnsi="Consolas"/>
          <w:color w:val="000000"/>
          <w:sz w:val="19"/>
          <w:szCs w:val="19"/>
        </w:rPr>
        <w:t>;</w:t>
      </w:r>
    </w:p>
    <w:p w14:paraId="7B69EC43" w14:textId="77777777" w:rsidR="00CD7FE4" w:rsidRPr="00F2244F" w:rsidRDefault="00CD7FE4" w:rsidP="00F2244F">
      <w:pPr>
        <w:shd w:val="clear" w:color="auto" w:fill="FFFFFF"/>
        <w:rPr>
          <w:rFonts w:ascii="Consolas" w:hAnsi="Consolas"/>
          <w:color w:val="000000"/>
          <w:sz w:val="19"/>
          <w:szCs w:val="19"/>
        </w:rPr>
      </w:pPr>
      <w:r w:rsidRPr="00F2244F">
        <w:rPr>
          <w:rFonts w:ascii="Consolas" w:hAnsi="Consolas"/>
          <w:color w:val="000000"/>
          <w:sz w:val="19"/>
          <w:szCs w:val="19"/>
        </w:rPr>
        <w:t>    </w:t>
      </w:r>
      <w:r w:rsidRPr="00F2244F">
        <w:rPr>
          <w:rFonts w:ascii="Consolas" w:hAnsi="Consolas"/>
          <w:color w:val="0000FF"/>
          <w:sz w:val="19"/>
          <w:szCs w:val="19"/>
        </w:rPr>
        <w:t>for</w:t>
      </w:r>
      <w:r w:rsidRPr="00F2244F">
        <w:rPr>
          <w:rFonts w:ascii="Consolas" w:hAnsi="Consolas"/>
          <w:color w:val="000000"/>
          <w:sz w:val="19"/>
          <w:szCs w:val="19"/>
        </w:rPr>
        <w:t> (</w:t>
      </w:r>
      <w:r w:rsidRPr="00F2244F">
        <w:rPr>
          <w:rFonts w:ascii="Consolas" w:hAnsi="Consolas"/>
          <w:color w:val="0000FF"/>
          <w:sz w:val="19"/>
          <w:szCs w:val="19"/>
        </w:rPr>
        <w:t>int</w:t>
      </w:r>
      <w:r w:rsidRPr="00F2244F">
        <w:rPr>
          <w:rFonts w:ascii="Consolas" w:hAnsi="Consolas"/>
          <w:color w:val="000000"/>
          <w:sz w:val="19"/>
          <w:szCs w:val="19"/>
        </w:rPr>
        <w:t> i=</w:t>
      </w:r>
      <w:r w:rsidRPr="00F2244F">
        <w:rPr>
          <w:rFonts w:ascii="Consolas" w:hAnsi="Consolas"/>
          <w:color w:val="098658"/>
          <w:sz w:val="19"/>
          <w:szCs w:val="19"/>
        </w:rPr>
        <w:t>0</w:t>
      </w:r>
      <w:r w:rsidRPr="00F2244F">
        <w:rPr>
          <w:rFonts w:ascii="Consolas" w:hAnsi="Consolas"/>
          <w:color w:val="000000"/>
          <w:sz w:val="19"/>
          <w:szCs w:val="19"/>
        </w:rPr>
        <w:t>; i&lt;count; i++){</w:t>
      </w:r>
    </w:p>
    <w:p w14:paraId="2999C0A0" w14:textId="77777777" w:rsidR="00CD7FE4" w:rsidRPr="00F2244F" w:rsidRDefault="00CD7FE4" w:rsidP="00F2244F">
      <w:pPr>
        <w:shd w:val="clear" w:color="auto" w:fill="FFFFFF"/>
        <w:rPr>
          <w:rFonts w:ascii="Consolas" w:hAnsi="Consolas"/>
          <w:color w:val="000000"/>
          <w:sz w:val="19"/>
          <w:szCs w:val="19"/>
        </w:rPr>
      </w:pPr>
      <w:r w:rsidRPr="00F2244F">
        <w:rPr>
          <w:rFonts w:ascii="Consolas" w:hAnsi="Consolas"/>
          <w:color w:val="000000"/>
          <w:sz w:val="19"/>
          <w:szCs w:val="19"/>
        </w:rPr>
        <w:t>        *h = ho;</w:t>
      </w:r>
    </w:p>
    <w:p w14:paraId="0A7F7E63" w14:textId="77777777" w:rsidR="00CD7FE4" w:rsidRPr="00F2244F" w:rsidRDefault="00CD7FE4" w:rsidP="00F2244F">
      <w:pPr>
        <w:shd w:val="clear" w:color="auto" w:fill="FFFFFF"/>
        <w:rPr>
          <w:rFonts w:ascii="Consolas" w:hAnsi="Consolas"/>
          <w:color w:val="000000"/>
          <w:sz w:val="19"/>
          <w:szCs w:val="19"/>
        </w:rPr>
      </w:pPr>
      <w:r w:rsidRPr="00F2244F">
        <w:rPr>
          <w:rFonts w:ascii="Consolas" w:hAnsi="Consolas"/>
          <w:color w:val="000000"/>
          <w:sz w:val="19"/>
          <w:szCs w:val="19"/>
        </w:rPr>
        <w:t>        h++; </w:t>
      </w:r>
    </w:p>
    <w:p w14:paraId="582061A6" w14:textId="77777777" w:rsidR="00CD7FE4" w:rsidRPr="00F2244F" w:rsidRDefault="00CD7FE4" w:rsidP="00F2244F">
      <w:pPr>
        <w:shd w:val="clear" w:color="auto" w:fill="FFFFFF"/>
        <w:rPr>
          <w:rFonts w:ascii="Consolas" w:hAnsi="Consolas"/>
          <w:color w:val="000000"/>
          <w:sz w:val="19"/>
          <w:szCs w:val="19"/>
        </w:rPr>
      </w:pPr>
      <w:r w:rsidRPr="00F2244F">
        <w:rPr>
          <w:rFonts w:ascii="Consolas" w:hAnsi="Consolas"/>
          <w:color w:val="000000"/>
          <w:sz w:val="19"/>
          <w:szCs w:val="19"/>
        </w:rPr>
        <w:t>    }</w:t>
      </w:r>
    </w:p>
    <w:p w14:paraId="38282DA2" w14:textId="11BF39DA" w:rsidR="005E61D7" w:rsidRPr="003A5962" w:rsidRDefault="00CD7FE4" w:rsidP="003A5962">
      <w:pPr>
        <w:shd w:val="clear" w:color="auto" w:fill="FFFFFF"/>
        <w:rPr>
          <w:rFonts w:ascii="Consolas" w:hAnsi="Consolas"/>
          <w:color w:val="000000"/>
          <w:sz w:val="19"/>
          <w:szCs w:val="19"/>
        </w:rPr>
      </w:pPr>
      <w:r w:rsidRPr="00F2244F">
        <w:rPr>
          <w:rFonts w:ascii="Consolas" w:hAnsi="Consolas"/>
          <w:color w:val="000000"/>
          <w:sz w:val="19"/>
          <w:szCs w:val="19"/>
        </w:rPr>
        <w:t>}</w:t>
      </w:r>
    </w:p>
    <w:p w14:paraId="5F0A7CBF" w14:textId="77777777" w:rsidR="00F84A86" w:rsidRDefault="00F84A86" w:rsidP="00CD4D61">
      <w:pPr>
        <w:pStyle w:val="Default"/>
        <w:tabs>
          <w:tab w:val="left" w:pos="5524"/>
        </w:tabs>
      </w:pPr>
    </w:p>
    <w:p w14:paraId="79481DB8" w14:textId="5EA911B4" w:rsidR="00A24BA8" w:rsidRDefault="00A24BA8" w:rsidP="00CD4D61">
      <w:pPr>
        <w:pStyle w:val="Default"/>
        <w:tabs>
          <w:tab w:val="left" w:pos="5524"/>
        </w:tabs>
      </w:pPr>
    </w:p>
    <w:p w14:paraId="17191BF5" w14:textId="77777777" w:rsidR="00A24BA8" w:rsidRDefault="00A24BA8" w:rsidP="00CD4D61">
      <w:pPr>
        <w:pStyle w:val="Default"/>
        <w:tabs>
          <w:tab w:val="left" w:pos="5524"/>
        </w:tabs>
      </w:pPr>
    </w:p>
    <w:p w14:paraId="4C3CC316" w14:textId="52150A9E" w:rsidR="005E61D7" w:rsidRDefault="005E61D7" w:rsidP="00CD4D61">
      <w:pPr>
        <w:pStyle w:val="Default"/>
        <w:tabs>
          <w:tab w:val="left" w:pos="5524"/>
        </w:tabs>
      </w:pPr>
    </w:p>
    <w:p w14:paraId="0C453142" w14:textId="557F6CFE" w:rsidR="005E61D7" w:rsidRDefault="005E61D7" w:rsidP="00CD4D61">
      <w:pPr>
        <w:pStyle w:val="Default"/>
        <w:tabs>
          <w:tab w:val="left" w:pos="5524"/>
        </w:tabs>
      </w:pPr>
    </w:p>
    <w:p w14:paraId="610986F2" w14:textId="77777777" w:rsidR="004B7FE6" w:rsidRDefault="004B7FE6" w:rsidP="004B7FE6">
      <w:pPr>
        <w:pStyle w:val="Default"/>
        <w:tabs>
          <w:tab w:val="left" w:pos="5524"/>
        </w:tabs>
      </w:pPr>
    </w:p>
    <w:p w14:paraId="5668ABCE" w14:textId="48271BF4" w:rsidR="00A74519" w:rsidRDefault="00A74519" w:rsidP="00CD4D61">
      <w:pPr>
        <w:pStyle w:val="Default"/>
        <w:tabs>
          <w:tab w:val="left" w:pos="5524"/>
        </w:tabs>
      </w:pPr>
    </w:p>
    <w:p w14:paraId="1F6835E3" w14:textId="602399F0" w:rsidR="004B7FE6" w:rsidRDefault="00861AB3" w:rsidP="00CD4D61">
      <w:pPr>
        <w:pStyle w:val="Default"/>
        <w:tabs>
          <w:tab w:val="left" w:pos="5524"/>
        </w:tabs>
      </w:pPr>
      <w:r>
        <w:lastRenderedPageBreak/>
        <w:pict w14:anchorId="16DCAD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8.5pt;height:356.25pt">
            <v:imagedata r:id="rId10" o:title="IMG_3733"/>
          </v:shape>
        </w:pict>
      </w:r>
    </w:p>
    <w:p w14:paraId="0DAAA2B3" w14:textId="0161AFD3" w:rsidR="004B7FE6" w:rsidRDefault="003A5962" w:rsidP="00CD4D61">
      <w:pPr>
        <w:pStyle w:val="Default"/>
        <w:tabs>
          <w:tab w:val="left" w:pos="5524"/>
        </w:tabs>
      </w:pPr>
      <w:r>
        <w:t>Noted that there’s padding in the header of 3 bytes.</w:t>
      </w:r>
    </w:p>
    <w:p w14:paraId="6A463746" w14:textId="59399D5D" w:rsidR="004B7FE6" w:rsidRDefault="004B7FE6" w:rsidP="00CD4D61">
      <w:pPr>
        <w:pStyle w:val="Default"/>
        <w:tabs>
          <w:tab w:val="left" w:pos="5524"/>
        </w:tabs>
      </w:pPr>
    </w:p>
    <w:p w14:paraId="1256DDCB" w14:textId="29876287" w:rsidR="004418BF" w:rsidRDefault="004418BF" w:rsidP="00CD4D61">
      <w:pPr>
        <w:pStyle w:val="Default"/>
        <w:tabs>
          <w:tab w:val="left" w:pos="5524"/>
        </w:tabs>
      </w:pPr>
    </w:p>
    <w:p w14:paraId="49DBAE35" w14:textId="0BB706F1" w:rsidR="004418BF" w:rsidRDefault="004418BF" w:rsidP="00CD4D61">
      <w:pPr>
        <w:pStyle w:val="Default"/>
        <w:tabs>
          <w:tab w:val="left" w:pos="5524"/>
        </w:tabs>
      </w:pPr>
    </w:p>
    <w:p w14:paraId="0791FD4F" w14:textId="44328624" w:rsidR="004418BF" w:rsidRDefault="004418BF" w:rsidP="00CD4D61">
      <w:pPr>
        <w:pStyle w:val="Default"/>
        <w:tabs>
          <w:tab w:val="left" w:pos="5524"/>
        </w:tabs>
      </w:pPr>
    </w:p>
    <w:p w14:paraId="6150FD8D" w14:textId="7B1BE854" w:rsidR="00B35BB8" w:rsidRDefault="00B35BB8" w:rsidP="00CD4D61">
      <w:pPr>
        <w:pStyle w:val="Default"/>
        <w:tabs>
          <w:tab w:val="left" w:pos="5524"/>
        </w:tabs>
      </w:pPr>
    </w:p>
    <w:p w14:paraId="78ACE41C" w14:textId="77777777" w:rsidR="00B35BB8" w:rsidRDefault="00B35BB8" w:rsidP="00CD4D61">
      <w:pPr>
        <w:pStyle w:val="Default"/>
        <w:tabs>
          <w:tab w:val="left" w:pos="5524"/>
        </w:tabs>
      </w:pPr>
    </w:p>
    <w:p w14:paraId="1B1C81B0" w14:textId="3CD170CF" w:rsidR="0017575F" w:rsidRPr="001554E0" w:rsidRDefault="003C392D" w:rsidP="00B92387">
      <w:pPr>
        <w:pStyle w:val="Default"/>
        <w:numPr>
          <w:ilvl w:val="0"/>
          <w:numId w:val="19"/>
        </w:numPr>
        <w:tabs>
          <w:tab w:val="left" w:pos="5524"/>
        </w:tabs>
        <w:rPr>
          <w:sz w:val="22"/>
          <w:szCs w:val="22"/>
        </w:rPr>
      </w:pPr>
      <w:r w:rsidRPr="001554E0">
        <w:rPr>
          <w:sz w:val="22"/>
          <w:szCs w:val="22"/>
        </w:rPr>
        <w:t>[</w:t>
      </w:r>
      <w:r w:rsidR="00747A90" w:rsidRPr="001554E0">
        <w:rPr>
          <w:sz w:val="22"/>
          <w:szCs w:val="22"/>
        </w:rPr>
        <w:t>20</w:t>
      </w:r>
      <w:r w:rsidR="009C6C63" w:rsidRPr="001554E0">
        <w:rPr>
          <w:sz w:val="22"/>
          <w:szCs w:val="22"/>
        </w:rPr>
        <w:t xml:space="preserve"> pts] Consider the following program. Assume that process IDs are always increment-by-1</w:t>
      </w:r>
      <w:r w:rsidR="00F432AA" w:rsidRPr="001554E0">
        <w:rPr>
          <w:sz w:val="22"/>
          <w:szCs w:val="22"/>
        </w:rPr>
        <w:t xml:space="preserve"> and the number depends on which order they are created. For instance, if process X is created after process Y, the PID of process X is greater than that of Y. Now, what will be the output of the following program? How many processes will be created? Describe with help of a process tree and based on how wait() function works.</w:t>
      </w:r>
    </w:p>
    <w:p w14:paraId="52BC42DA" w14:textId="46184255" w:rsidR="00F962F4" w:rsidRPr="001554E0" w:rsidRDefault="00F962F4" w:rsidP="00F962F4">
      <w:pPr>
        <w:pStyle w:val="Default"/>
        <w:tabs>
          <w:tab w:val="left" w:pos="5524"/>
        </w:tabs>
        <w:rPr>
          <w:sz w:val="22"/>
          <w:szCs w:val="22"/>
        </w:rPr>
      </w:pPr>
    </w:p>
    <w:p w14:paraId="2BB584BB" w14:textId="3B5CAB38" w:rsidR="00F962F4" w:rsidRPr="001554E0" w:rsidRDefault="00F962F4" w:rsidP="00F962F4">
      <w:pPr>
        <w:pStyle w:val="Default"/>
        <w:tabs>
          <w:tab w:val="left" w:pos="5524"/>
        </w:tabs>
        <w:rPr>
          <w:sz w:val="22"/>
          <w:szCs w:val="22"/>
        </w:rPr>
      </w:pPr>
      <w:r w:rsidRPr="001554E0">
        <w:rPr>
          <w:sz w:val="22"/>
          <w:szCs w:val="22"/>
        </w:rPr>
        <w:t xml:space="preserve">You can assume that the first process’s ID is 1000 and add 1 for each subsequent </w:t>
      </w:r>
      <w:r w:rsidR="00A53FE9" w:rsidRPr="001554E0">
        <w:rPr>
          <w:sz w:val="22"/>
          <w:szCs w:val="22"/>
        </w:rPr>
        <w:t>process</w:t>
      </w:r>
      <w:r w:rsidRPr="001554E0">
        <w:rPr>
          <w:sz w:val="22"/>
          <w:szCs w:val="22"/>
        </w:rPr>
        <w:t xml:space="preserve"> in the order they are created</w:t>
      </w:r>
    </w:p>
    <w:p w14:paraId="61D768E1" w14:textId="77777777" w:rsidR="00F432AA" w:rsidRDefault="00F432AA" w:rsidP="00F432AA">
      <w:pPr>
        <w:pStyle w:val="Default"/>
        <w:tabs>
          <w:tab w:val="left" w:pos="5524"/>
        </w:tabs>
        <w:ind w:left="360"/>
      </w:pPr>
    </w:p>
    <w:p w14:paraId="1B142C89" w14:textId="77777777" w:rsidR="00F432AA" w:rsidRPr="00F432AA" w:rsidRDefault="00F432AA" w:rsidP="00F432AA">
      <w:pPr>
        <w:autoSpaceDE w:val="0"/>
        <w:autoSpaceDN w:val="0"/>
        <w:adjustRightInd w:val="0"/>
        <w:rPr>
          <w:rFonts w:ascii="Courier New" w:hAnsi="Courier New" w:cs="Courier New"/>
          <w:b/>
          <w:color w:val="000000"/>
          <w:highlight w:val="white"/>
        </w:rPr>
      </w:pPr>
      <w:r w:rsidRPr="00F432AA">
        <w:rPr>
          <w:rFonts w:ascii="Courier New" w:hAnsi="Courier New" w:cs="Courier New"/>
          <w:b/>
          <w:bCs/>
          <w:color w:val="0000FF"/>
          <w:highlight w:val="white"/>
        </w:rPr>
        <w:t>for</w:t>
      </w:r>
      <w:r w:rsidRPr="00F432AA">
        <w:rPr>
          <w:rFonts w:ascii="Courier New" w:hAnsi="Courier New" w:cs="Courier New"/>
          <w:b/>
          <w:color w:val="000000"/>
          <w:highlight w:val="white"/>
        </w:rPr>
        <w:t xml:space="preserve"> </w:t>
      </w:r>
      <w:r w:rsidRPr="00F432AA">
        <w:rPr>
          <w:rFonts w:ascii="Courier New" w:hAnsi="Courier New" w:cs="Courier New"/>
          <w:b/>
          <w:bCs/>
          <w:color w:val="000080"/>
          <w:highlight w:val="white"/>
        </w:rPr>
        <w:t>(</w:t>
      </w:r>
      <w:r w:rsidRPr="00F432AA">
        <w:rPr>
          <w:rFonts w:ascii="Courier New" w:hAnsi="Courier New" w:cs="Courier New"/>
          <w:b/>
          <w:color w:val="8000FF"/>
          <w:highlight w:val="white"/>
        </w:rPr>
        <w:t>int</w:t>
      </w:r>
      <w:r w:rsidRPr="00F432AA">
        <w:rPr>
          <w:rFonts w:ascii="Courier New" w:hAnsi="Courier New" w:cs="Courier New"/>
          <w:b/>
          <w:color w:val="000000"/>
          <w:highlight w:val="white"/>
        </w:rPr>
        <w:t xml:space="preserve"> i</w:t>
      </w:r>
      <w:r w:rsidRPr="00F432AA">
        <w:rPr>
          <w:rFonts w:ascii="Courier New" w:hAnsi="Courier New" w:cs="Courier New"/>
          <w:b/>
          <w:bCs/>
          <w:color w:val="000080"/>
          <w:highlight w:val="white"/>
        </w:rPr>
        <w:t>=</w:t>
      </w:r>
      <w:r w:rsidRPr="00F432AA">
        <w:rPr>
          <w:rFonts w:ascii="Courier New" w:hAnsi="Courier New" w:cs="Courier New"/>
          <w:b/>
          <w:color w:val="FF8000"/>
          <w:highlight w:val="white"/>
        </w:rPr>
        <w:t>0</w:t>
      </w:r>
      <w:r w:rsidRPr="00F432AA">
        <w:rPr>
          <w:rFonts w:ascii="Courier New" w:hAnsi="Courier New" w:cs="Courier New"/>
          <w:b/>
          <w:bCs/>
          <w:color w:val="000080"/>
          <w:highlight w:val="white"/>
        </w:rPr>
        <w:t>;</w:t>
      </w:r>
      <w:r w:rsidRPr="00F432AA">
        <w:rPr>
          <w:rFonts w:ascii="Courier New" w:hAnsi="Courier New" w:cs="Courier New"/>
          <w:b/>
          <w:color w:val="000000"/>
          <w:highlight w:val="white"/>
        </w:rPr>
        <w:t xml:space="preserve"> i</w:t>
      </w:r>
      <w:r w:rsidRPr="00F432AA">
        <w:rPr>
          <w:rFonts w:ascii="Courier New" w:hAnsi="Courier New" w:cs="Courier New"/>
          <w:b/>
          <w:bCs/>
          <w:color w:val="000080"/>
          <w:highlight w:val="white"/>
        </w:rPr>
        <w:t>&lt;</w:t>
      </w:r>
      <w:r w:rsidRPr="00F432AA">
        <w:rPr>
          <w:rFonts w:ascii="Courier New" w:hAnsi="Courier New" w:cs="Courier New"/>
          <w:b/>
          <w:color w:val="FF8000"/>
          <w:highlight w:val="white"/>
        </w:rPr>
        <w:t>3</w:t>
      </w:r>
      <w:r w:rsidRPr="00F432AA">
        <w:rPr>
          <w:rFonts w:ascii="Courier New" w:hAnsi="Courier New" w:cs="Courier New"/>
          <w:b/>
          <w:bCs/>
          <w:color w:val="000080"/>
          <w:highlight w:val="white"/>
        </w:rPr>
        <w:t>;</w:t>
      </w:r>
      <w:r w:rsidRPr="00F432AA">
        <w:rPr>
          <w:rFonts w:ascii="Courier New" w:hAnsi="Courier New" w:cs="Courier New"/>
          <w:b/>
          <w:color w:val="000000"/>
          <w:highlight w:val="white"/>
        </w:rPr>
        <w:t xml:space="preserve"> i</w:t>
      </w:r>
      <w:r w:rsidRPr="00F432AA">
        <w:rPr>
          <w:rFonts w:ascii="Courier New" w:hAnsi="Courier New" w:cs="Courier New"/>
          <w:b/>
          <w:bCs/>
          <w:color w:val="000080"/>
          <w:highlight w:val="white"/>
        </w:rPr>
        <w:t>++){</w:t>
      </w:r>
    </w:p>
    <w:p w14:paraId="6FFD4481" w14:textId="5EA42368" w:rsidR="00F432AA" w:rsidRPr="00F432AA" w:rsidRDefault="00F432AA" w:rsidP="00F432AA">
      <w:pPr>
        <w:autoSpaceDE w:val="0"/>
        <w:autoSpaceDN w:val="0"/>
        <w:adjustRightInd w:val="0"/>
        <w:rPr>
          <w:rFonts w:ascii="Courier New" w:hAnsi="Courier New" w:cs="Courier New"/>
          <w:b/>
          <w:color w:val="000000"/>
          <w:highlight w:val="white"/>
        </w:rPr>
      </w:pPr>
      <w:r w:rsidRPr="00F432AA">
        <w:rPr>
          <w:rFonts w:ascii="Courier New" w:hAnsi="Courier New" w:cs="Courier New"/>
          <w:b/>
          <w:color w:val="000000"/>
          <w:highlight w:val="white"/>
        </w:rPr>
        <w:tab/>
      </w:r>
      <w:r w:rsidRPr="00F432AA">
        <w:rPr>
          <w:rFonts w:ascii="Courier New" w:hAnsi="Courier New" w:cs="Courier New"/>
          <w:b/>
          <w:color w:val="8000FF"/>
          <w:highlight w:val="white"/>
        </w:rPr>
        <w:t>int</w:t>
      </w:r>
      <w:r w:rsidRPr="00F432AA">
        <w:rPr>
          <w:rFonts w:ascii="Courier New" w:hAnsi="Courier New" w:cs="Courier New"/>
          <w:b/>
          <w:color w:val="000000"/>
          <w:highlight w:val="white"/>
        </w:rPr>
        <w:t xml:space="preserve"> f </w:t>
      </w:r>
      <w:r w:rsidRPr="00F432AA">
        <w:rPr>
          <w:rFonts w:ascii="Courier New" w:hAnsi="Courier New" w:cs="Courier New"/>
          <w:b/>
          <w:bCs/>
          <w:color w:val="000080"/>
          <w:highlight w:val="white"/>
        </w:rPr>
        <w:t>=</w:t>
      </w:r>
      <w:r w:rsidRPr="00F432AA">
        <w:rPr>
          <w:rFonts w:ascii="Courier New" w:hAnsi="Courier New" w:cs="Courier New"/>
          <w:b/>
          <w:color w:val="000000"/>
          <w:highlight w:val="white"/>
        </w:rPr>
        <w:t xml:space="preserve"> fork</w:t>
      </w:r>
      <w:r w:rsidRPr="00F432AA">
        <w:rPr>
          <w:rFonts w:ascii="Courier New" w:hAnsi="Courier New" w:cs="Courier New"/>
          <w:b/>
          <w:bCs/>
          <w:color w:val="000080"/>
          <w:highlight w:val="white"/>
        </w:rPr>
        <w:t>();</w:t>
      </w:r>
    </w:p>
    <w:p w14:paraId="6A1CBF3B" w14:textId="5F0E2A1B" w:rsidR="00ED5C48" w:rsidRDefault="00F432AA" w:rsidP="00F432AA">
      <w:pPr>
        <w:autoSpaceDE w:val="0"/>
        <w:autoSpaceDN w:val="0"/>
        <w:adjustRightInd w:val="0"/>
        <w:rPr>
          <w:rFonts w:ascii="Courier New" w:hAnsi="Courier New" w:cs="Courier New"/>
          <w:b/>
          <w:color w:val="000000"/>
          <w:highlight w:val="white"/>
        </w:rPr>
      </w:pPr>
      <w:r w:rsidRPr="00F432AA">
        <w:rPr>
          <w:rFonts w:ascii="Courier New" w:hAnsi="Courier New" w:cs="Courier New"/>
          <w:b/>
          <w:color w:val="000000"/>
          <w:highlight w:val="white"/>
        </w:rPr>
        <w:tab/>
      </w:r>
      <w:r w:rsidR="00ED5C48">
        <w:rPr>
          <w:rFonts w:ascii="Courier New" w:hAnsi="Courier New" w:cs="Courier New"/>
          <w:b/>
          <w:color w:val="000000"/>
          <w:highlight w:val="white"/>
        </w:rPr>
        <w:t>if (i == 0</w:t>
      </w:r>
      <w:r w:rsidR="005B04FD">
        <w:rPr>
          <w:rFonts w:ascii="Courier New" w:hAnsi="Courier New" w:cs="Courier New"/>
          <w:b/>
          <w:color w:val="000000"/>
          <w:highlight w:val="white"/>
        </w:rPr>
        <w:t xml:space="preserve"> || i == 2</w:t>
      </w:r>
      <w:r w:rsidR="00ED5C48">
        <w:rPr>
          <w:rFonts w:ascii="Courier New" w:hAnsi="Courier New" w:cs="Courier New"/>
          <w:b/>
          <w:color w:val="000000"/>
          <w:highlight w:val="white"/>
        </w:rPr>
        <w:t>)</w:t>
      </w:r>
    </w:p>
    <w:p w14:paraId="623A06AB" w14:textId="048B09CD" w:rsidR="00F432AA" w:rsidRPr="00F432AA" w:rsidRDefault="00ED5C48" w:rsidP="00ED5C48">
      <w:pPr>
        <w:autoSpaceDE w:val="0"/>
        <w:autoSpaceDN w:val="0"/>
        <w:adjustRightInd w:val="0"/>
        <w:ind w:firstLine="720"/>
        <w:rPr>
          <w:rFonts w:ascii="Courier New" w:hAnsi="Courier New" w:cs="Courier New"/>
          <w:b/>
          <w:color w:val="000000"/>
          <w:highlight w:val="white"/>
        </w:rPr>
      </w:pPr>
      <w:r>
        <w:rPr>
          <w:rFonts w:ascii="Courier New" w:hAnsi="Courier New" w:cs="Courier New"/>
          <w:b/>
          <w:color w:val="000000"/>
          <w:highlight w:val="white"/>
        </w:rPr>
        <w:t xml:space="preserve">    </w:t>
      </w:r>
      <w:r w:rsidR="00F432AA" w:rsidRPr="00F432AA">
        <w:rPr>
          <w:rFonts w:ascii="Courier New" w:hAnsi="Courier New" w:cs="Courier New"/>
          <w:b/>
          <w:color w:val="000000"/>
          <w:highlight w:val="white"/>
        </w:rPr>
        <w:t>wait</w:t>
      </w:r>
      <w:r w:rsidR="00F432AA" w:rsidRPr="00F432AA">
        <w:rPr>
          <w:rFonts w:ascii="Courier New" w:hAnsi="Courier New" w:cs="Courier New"/>
          <w:b/>
          <w:bCs/>
          <w:color w:val="000080"/>
          <w:highlight w:val="white"/>
        </w:rPr>
        <w:t>(</w:t>
      </w:r>
      <w:r w:rsidR="00F432AA" w:rsidRPr="00F432AA">
        <w:rPr>
          <w:rFonts w:ascii="Courier New" w:hAnsi="Courier New" w:cs="Courier New"/>
          <w:b/>
          <w:color w:val="FF8000"/>
          <w:highlight w:val="white"/>
        </w:rPr>
        <w:t>0</w:t>
      </w:r>
      <w:r w:rsidR="00F432AA" w:rsidRPr="00F432AA">
        <w:rPr>
          <w:rFonts w:ascii="Courier New" w:hAnsi="Courier New" w:cs="Courier New"/>
          <w:b/>
          <w:bCs/>
          <w:color w:val="000080"/>
          <w:highlight w:val="white"/>
        </w:rPr>
        <w:t>);</w:t>
      </w:r>
    </w:p>
    <w:p w14:paraId="671EA70F" w14:textId="61434838" w:rsidR="00F432AA" w:rsidRPr="00F432AA" w:rsidRDefault="00F432AA" w:rsidP="00F432AA">
      <w:pPr>
        <w:autoSpaceDE w:val="0"/>
        <w:autoSpaceDN w:val="0"/>
        <w:adjustRightInd w:val="0"/>
        <w:rPr>
          <w:rFonts w:ascii="Courier New" w:hAnsi="Courier New" w:cs="Courier New"/>
          <w:b/>
          <w:color w:val="000000"/>
          <w:highlight w:val="white"/>
        </w:rPr>
      </w:pPr>
      <w:r w:rsidRPr="00F432AA">
        <w:rPr>
          <w:rFonts w:ascii="Courier New" w:hAnsi="Courier New" w:cs="Courier New"/>
          <w:b/>
          <w:color w:val="000000"/>
          <w:highlight w:val="white"/>
        </w:rPr>
        <w:tab/>
        <w:t xml:space="preserve">cout </w:t>
      </w:r>
      <w:r w:rsidRPr="00F432AA">
        <w:rPr>
          <w:rFonts w:ascii="Courier New" w:hAnsi="Courier New" w:cs="Courier New"/>
          <w:b/>
          <w:bCs/>
          <w:color w:val="000080"/>
          <w:highlight w:val="white"/>
        </w:rPr>
        <w:t>&lt;&lt;</w:t>
      </w:r>
      <w:r w:rsidRPr="00F432AA">
        <w:rPr>
          <w:rFonts w:ascii="Courier New" w:hAnsi="Courier New" w:cs="Courier New"/>
          <w:b/>
          <w:color w:val="000000"/>
          <w:highlight w:val="white"/>
        </w:rPr>
        <w:t xml:space="preserve"> </w:t>
      </w:r>
      <w:r w:rsidRPr="00F432AA">
        <w:rPr>
          <w:rFonts w:ascii="Courier New" w:hAnsi="Courier New" w:cs="Courier New"/>
          <w:b/>
          <w:color w:val="808080"/>
          <w:highlight w:val="white"/>
        </w:rPr>
        <w:t>"PID = "</w:t>
      </w:r>
      <w:r w:rsidRPr="00F432AA">
        <w:rPr>
          <w:rFonts w:ascii="Courier New" w:hAnsi="Courier New" w:cs="Courier New"/>
          <w:b/>
          <w:bCs/>
          <w:color w:val="000080"/>
          <w:highlight w:val="white"/>
        </w:rPr>
        <w:t>&lt;&lt;</w:t>
      </w:r>
      <w:r w:rsidRPr="00F432AA">
        <w:rPr>
          <w:rFonts w:ascii="Courier New" w:hAnsi="Courier New" w:cs="Courier New"/>
          <w:b/>
          <w:color w:val="000000"/>
          <w:highlight w:val="white"/>
        </w:rPr>
        <w:t xml:space="preserve"> getpid</w:t>
      </w:r>
      <w:r w:rsidRPr="00F432AA">
        <w:rPr>
          <w:rFonts w:ascii="Courier New" w:hAnsi="Courier New" w:cs="Courier New"/>
          <w:b/>
          <w:bCs/>
          <w:color w:val="000080"/>
          <w:highlight w:val="white"/>
        </w:rPr>
        <w:t>()</w:t>
      </w:r>
      <w:r w:rsidRPr="00F432AA">
        <w:rPr>
          <w:rFonts w:ascii="Courier New" w:hAnsi="Courier New" w:cs="Courier New"/>
          <w:b/>
          <w:color w:val="000000"/>
          <w:highlight w:val="white"/>
        </w:rPr>
        <w:t xml:space="preserve"> </w:t>
      </w:r>
      <w:r w:rsidRPr="00F432AA">
        <w:rPr>
          <w:rFonts w:ascii="Courier New" w:hAnsi="Courier New" w:cs="Courier New"/>
          <w:b/>
          <w:bCs/>
          <w:color w:val="000080"/>
          <w:highlight w:val="white"/>
        </w:rPr>
        <w:t>&lt;&lt;</w:t>
      </w:r>
      <w:r w:rsidRPr="00F432AA">
        <w:rPr>
          <w:rFonts w:ascii="Courier New" w:hAnsi="Courier New" w:cs="Courier New"/>
          <w:b/>
          <w:color w:val="000000"/>
          <w:highlight w:val="white"/>
        </w:rPr>
        <w:t xml:space="preserve"> endl</w:t>
      </w:r>
      <w:r w:rsidRPr="00F432AA">
        <w:rPr>
          <w:rFonts w:ascii="Courier New" w:hAnsi="Courier New" w:cs="Courier New"/>
          <w:b/>
          <w:bCs/>
          <w:color w:val="000080"/>
          <w:highlight w:val="white"/>
        </w:rPr>
        <w:t>;</w:t>
      </w:r>
    </w:p>
    <w:p w14:paraId="26BAC750" w14:textId="6D6724D8" w:rsidR="0017575F" w:rsidRPr="00F432AA" w:rsidRDefault="00F432AA" w:rsidP="00F432AA">
      <w:pPr>
        <w:pStyle w:val="Default"/>
        <w:tabs>
          <w:tab w:val="left" w:pos="5524"/>
        </w:tabs>
        <w:rPr>
          <w:b/>
        </w:rPr>
      </w:pPr>
      <w:r w:rsidRPr="00F432AA">
        <w:rPr>
          <w:rFonts w:ascii="Courier New" w:hAnsi="Courier New" w:cs="Courier New"/>
          <w:b/>
          <w:bCs/>
          <w:color w:val="000080"/>
          <w:highlight w:val="white"/>
        </w:rPr>
        <w:t>}</w:t>
      </w:r>
    </w:p>
    <w:p w14:paraId="428C285A" w14:textId="6BA557F6" w:rsidR="0017575F" w:rsidRDefault="0017575F" w:rsidP="00FB29B1">
      <w:pPr>
        <w:pStyle w:val="Default"/>
        <w:tabs>
          <w:tab w:val="left" w:pos="5524"/>
        </w:tabs>
      </w:pPr>
    </w:p>
    <w:p w14:paraId="412C73D9" w14:textId="32424AA4" w:rsidR="0017575F" w:rsidRDefault="00FC02A7" w:rsidP="00FB29B1">
      <w:pPr>
        <w:pStyle w:val="Default"/>
        <w:tabs>
          <w:tab w:val="left" w:pos="5524"/>
        </w:tabs>
      </w:pPr>
      <w:r>
        <w:t xml:space="preserve">Wait will reap any arbitrary child processes when there’s more than one child process available to reap, this will cause issues in BFS as there’s many solutions depending on which child process it </w:t>
      </w:r>
      <w:r>
        <w:lastRenderedPageBreak/>
        <w:t>chooses to reap in the inconsistent order.</w:t>
      </w:r>
      <w:r w:rsidR="003A5962">
        <w:t xml:space="preserve"> </w:t>
      </w:r>
      <w:r w:rsidR="00861AB3">
        <w:pict w14:anchorId="090C0673">
          <v:shape id="_x0000_i1026" type="#_x0000_t75" style="width:359.25pt;height:478.5pt;mso-left-percent:-10001;mso-top-percent:-10001;mso-position-horizontal:absolute;mso-position-horizontal-relative:char;mso-position-vertical:absolute;mso-position-vertical-relative:line;mso-left-percent:-10001;mso-top-percent:-10001">
            <v:imagedata r:id="rId11" o:title="IMG_3734"/>
          </v:shape>
        </w:pict>
      </w:r>
    </w:p>
    <w:p w14:paraId="4F011D22" w14:textId="60959D00" w:rsidR="00E75622" w:rsidRPr="0017575F" w:rsidRDefault="00E75622" w:rsidP="00BE5A49">
      <w:pPr>
        <w:pStyle w:val="ListParagraph"/>
        <w:spacing w:before="4" w:after="160"/>
        <w:ind w:left="360"/>
        <w:jc w:val="right"/>
        <w:rPr>
          <w:rFonts w:asciiTheme="minorHAnsi" w:hAnsiTheme="minorHAnsi" w:cstheme="minorHAnsi"/>
          <w:sz w:val="24"/>
          <w:szCs w:val="24"/>
        </w:rPr>
      </w:pPr>
    </w:p>
    <w:p w14:paraId="1AA237E3" w14:textId="7581254A" w:rsidR="00E75622" w:rsidRPr="0017575F" w:rsidRDefault="00E75622" w:rsidP="00E75622">
      <w:pPr>
        <w:pStyle w:val="ListParagraph"/>
        <w:spacing w:before="4" w:after="160"/>
        <w:ind w:left="360"/>
        <w:jc w:val="both"/>
        <w:rPr>
          <w:rFonts w:asciiTheme="minorHAnsi" w:hAnsiTheme="minorHAnsi" w:cstheme="minorHAnsi"/>
          <w:sz w:val="24"/>
          <w:szCs w:val="24"/>
        </w:rPr>
      </w:pPr>
    </w:p>
    <w:p w14:paraId="24117A33" w14:textId="4D89B5B1" w:rsidR="00E75622" w:rsidRPr="0017575F" w:rsidRDefault="00E75622" w:rsidP="00E75622">
      <w:pPr>
        <w:pStyle w:val="ListParagraph"/>
        <w:spacing w:before="4" w:after="160"/>
        <w:ind w:left="360"/>
        <w:jc w:val="both"/>
        <w:rPr>
          <w:rFonts w:asciiTheme="minorHAnsi" w:hAnsiTheme="minorHAnsi" w:cstheme="minorHAnsi"/>
          <w:sz w:val="24"/>
          <w:szCs w:val="24"/>
        </w:rPr>
      </w:pPr>
    </w:p>
    <w:p w14:paraId="370C25DC" w14:textId="7B530547" w:rsidR="00E75622" w:rsidRPr="0017575F" w:rsidRDefault="003A5962" w:rsidP="00E75622">
      <w:pPr>
        <w:pStyle w:val="ListParagraph"/>
        <w:spacing w:before="4" w:after="160"/>
        <w:ind w:left="360"/>
        <w:jc w:val="both"/>
        <w:rPr>
          <w:rFonts w:asciiTheme="minorHAnsi" w:hAnsiTheme="minorHAnsi" w:cstheme="minorHAnsi"/>
          <w:sz w:val="24"/>
          <w:szCs w:val="24"/>
        </w:rPr>
      </w:pPr>
      <w:r>
        <w:rPr>
          <w:noProof/>
        </w:rPr>
        <w:lastRenderedPageBreak/>
        <w:drawing>
          <wp:inline distT="0" distB="0" distL="0" distR="0" wp14:anchorId="3436550A" wp14:editId="6325EC13">
            <wp:extent cx="6076950" cy="4562475"/>
            <wp:effectExtent l="0" t="4763" r="0" b="0"/>
            <wp:docPr id="5" name="Picture 5" descr="C:\Users\Joshi\AppData\Local\Microsoft\Windows\INetCache\Content.Word\IMG_3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shi\AppData\Local\Microsoft\Windows\INetCache\Content.Word\IMG_3736.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6076950" cy="4562475"/>
                    </a:xfrm>
                    <a:prstGeom prst="rect">
                      <a:avLst/>
                    </a:prstGeom>
                    <a:noFill/>
                    <a:ln>
                      <a:noFill/>
                    </a:ln>
                  </pic:spPr>
                </pic:pic>
              </a:graphicData>
            </a:graphic>
          </wp:inline>
        </w:drawing>
      </w:r>
    </w:p>
    <w:p w14:paraId="14023541" w14:textId="33C1BE14" w:rsidR="00E75622" w:rsidRPr="0017575F" w:rsidRDefault="00E75622" w:rsidP="00E75622">
      <w:pPr>
        <w:pStyle w:val="ListParagraph"/>
        <w:spacing w:before="4" w:after="160"/>
        <w:ind w:left="360"/>
        <w:jc w:val="both"/>
        <w:rPr>
          <w:rFonts w:asciiTheme="minorHAnsi" w:hAnsiTheme="minorHAnsi" w:cstheme="minorHAnsi"/>
          <w:sz w:val="24"/>
          <w:szCs w:val="24"/>
        </w:rPr>
      </w:pPr>
    </w:p>
    <w:p w14:paraId="2AA5D956" w14:textId="378F8A70" w:rsidR="00E75622" w:rsidRPr="0017575F" w:rsidRDefault="00E75622" w:rsidP="00E75622">
      <w:pPr>
        <w:pStyle w:val="ListParagraph"/>
        <w:spacing w:before="4" w:after="160"/>
        <w:ind w:left="360"/>
        <w:jc w:val="both"/>
        <w:rPr>
          <w:rFonts w:asciiTheme="minorHAnsi" w:hAnsiTheme="minorHAnsi" w:cstheme="minorHAnsi"/>
          <w:sz w:val="24"/>
          <w:szCs w:val="24"/>
        </w:rPr>
      </w:pPr>
    </w:p>
    <w:p w14:paraId="18BECE7F" w14:textId="6B048F83" w:rsidR="00E75622" w:rsidRPr="0017575F" w:rsidRDefault="00E75622" w:rsidP="00E75622">
      <w:pPr>
        <w:pStyle w:val="ListParagraph"/>
        <w:spacing w:before="4" w:after="160"/>
        <w:ind w:left="360"/>
        <w:jc w:val="both"/>
        <w:rPr>
          <w:rFonts w:asciiTheme="minorHAnsi" w:hAnsiTheme="minorHAnsi" w:cstheme="minorHAnsi"/>
          <w:sz w:val="24"/>
          <w:szCs w:val="24"/>
        </w:rPr>
      </w:pPr>
    </w:p>
    <w:p w14:paraId="1F5D01C8" w14:textId="77777777" w:rsidR="00E75622" w:rsidRPr="0017575F" w:rsidRDefault="00E75622" w:rsidP="00E75622">
      <w:pPr>
        <w:spacing w:before="4" w:after="160"/>
        <w:jc w:val="both"/>
        <w:rPr>
          <w:rFonts w:asciiTheme="minorHAnsi" w:hAnsiTheme="minorHAnsi" w:cstheme="minorHAnsi"/>
          <w:sz w:val="24"/>
          <w:szCs w:val="24"/>
        </w:rPr>
      </w:pPr>
    </w:p>
    <w:p w14:paraId="58F6E259" w14:textId="77777777" w:rsidR="00E75622" w:rsidRPr="0017575F" w:rsidRDefault="00E75622" w:rsidP="00E75622">
      <w:pPr>
        <w:spacing w:before="4" w:after="160"/>
        <w:jc w:val="both"/>
        <w:rPr>
          <w:rFonts w:asciiTheme="minorHAnsi" w:hAnsiTheme="minorHAnsi" w:cstheme="minorHAnsi"/>
          <w:sz w:val="24"/>
          <w:szCs w:val="24"/>
        </w:rPr>
      </w:pPr>
    </w:p>
    <w:p w14:paraId="160EAD23" w14:textId="29789DCA" w:rsidR="00E75622" w:rsidRPr="0017575F" w:rsidRDefault="00E75622" w:rsidP="00E75622">
      <w:pPr>
        <w:spacing w:before="4" w:after="160"/>
        <w:jc w:val="both"/>
        <w:rPr>
          <w:rFonts w:asciiTheme="minorHAnsi" w:hAnsiTheme="minorHAnsi" w:cstheme="minorHAnsi"/>
          <w:sz w:val="24"/>
          <w:szCs w:val="24"/>
        </w:rPr>
      </w:pPr>
    </w:p>
    <w:p w14:paraId="134A0B9A" w14:textId="1AABD5C9" w:rsidR="00CD4D61" w:rsidRPr="0017575F" w:rsidRDefault="00CD4D61" w:rsidP="00E75622">
      <w:pPr>
        <w:spacing w:before="4" w:after="160"/>
        <w:jc w:val="both"/>
        <w:rPr>
          <w:rFonts w:asciiTheme="minorHAnsi" w:hAnsiTheme="minorHAnsi" w:cstheme="minorHAnsi"/>
          <w:sz w:val="24"/>
          <w:szCs w:val="24"/>
        </w:rPr>
      </w:pPr>
    </w:p>
    <w:p w14:paraId="4D353465" w14:textId="0D27DF43" w:rsidR="00CD4D61" w:rsidRPr="0017575F" w:rsidRDefault="00CD4D61" w:rsidP="00E75622">
      <w:pPr>
        <w:spacing w:before="4" w:after="160"/>
        <w:jc w:val="both"/>
        <w:rPr>
          <w:rFonts w:asciiTheme="minorHAnsi" w:hAnsiTheme="minorHAnsi" w:cstheme="minorHAnsi"/>
          <w:sz w:val="24"/>
          <w:szCs w:val="24"/>
        </w:rPr>
      </w:pPr>
    </w:p>
    <w:p w14:paraId="4DACB547" w14:textId="75B33783" w:rsidR="00CD4D61" w:rsidRPr="0017575F" w:rsidRDefault="00CD4D61" w:rsidP="00E75622">
      <w:pPr>
        <w:spacing w:before="4" w:after="160"/>
        <w:jc w:val="both"/>
        <w:rPr>
          <w:rFonts w:asciiTheme="minorHAnsi" w:hAnsiTheme="minorHAnsi" w:cstheme="minorHAnsi"/>
          <w:sz w:val="24"/>
          <w:szCs w:val="24"/>
        </w:rPr>
      </w:pPr>
    </w:p>
    <w:p w14:paraId="77658ACE" w14:textId="0D8B0889" w:rsidR="00CD4D61" w:rsidRPr="0017575F" w:rsidRDefault="00CD4D61" w:rsidP="00E75622">
      <w:pPr>
        <w:spacing w:before="4" w:after="160"/>
        <w:jc w:val="both"/>
        <w:rPr>
          <w:rFonts w:asciiTheme="minorHAnsi" w:hAnsiTheme="minorHAnsi" w:cstheme="minorHAnsi"/>
          <w:sz w:val="24"/>
          <w:szCs w:val="24"/>
        </w:rPr>
      </w:pPr>
    </w:p>
    <w:p w14:paraId="29D32173" w14:textId="23B6FCAA" w:rsidR="00CD4D61" w:rsidRPr="0017575F" w:rsidRDefault="00CD4D61" w:rsidP="00E75622">
      <w:pPr>
        <w:spacing w:before="4" w:after="160"/>
        <w:jc w:val="both"/>
        <w:rPr>
          <w:rFonts w:asciiTheme="minorHAnsi" w:hAnsiTheme="minorHAnsi" w:cstheme="minorHAnsi"/>
          <w:sz w:val="24"/>
          <w:szCs w:val="24"/>
        </w:rPr>
      </w:pPr>
    </w:p>
    <w:p w14:paraId="3E07CEF7" w14:textId="4C9B9EF7" w:rsidR="00CD4D61" w:rsidRPr="0017575F" w:rsidRDefault="00CD4D61" w:rsidP="00E75622">
      <w:pPr>
        <w:spacing w:before="4" w:after="160"/>
        <w:jc w:val="both"/>
        <w:rPr>
          <w:rFonts w:asciiTheme="minorHAnsi" w:hAnsiTheme="minorHAnsi" w:cstheme="minorHAnsi"/>
          <w:sz w:val="24"/>
          <w:szCs w:val="24"/>
        </w:rPr>
      </w:pPr>
    </w:p>
    <w:p w14:paraId="092E3D47" w14:textId="4DF19493" w:rsidR="00CD4D61" w:rsidRPr="0017575F" w:rsidRDefault="00CD4D61" w:rsidP="00E75622">
      <w:pPr>
        <w:spacing w:before="4" w:after="160"/>
        <w:jc w:val="both"/>
        <w:rPr>
          <w:rFonts w:asciiTheme="minorHAnsi" w:hAnsiTheme="minorHAnsi" w:cstheme="minorHAnsi"/>
          <w:sz w:val="24"/>
          <w:szCs w:val="24"/>
        </w:rPr>
      </w:pPr>
    </w:p>
    <w:p w14:paraId="47DDA5B1" w14:textId="1D2A4C6C" w:rsidR="00CD4D61" w:rsidRDefault="00CD4D61" w:rsidP="00E75622">
      <w:pPr>
        <w:spacing w:before="4" w:after="160"/>
        <w:jc w:val="both"/>
        <w:rPr>
          <w:rFonts w:asciiTheme="minorHAnsi" w:hAnsiTheme="minorHAnsi" w:cstheme="minorHAnsi"/>
          <w:szCs w:val="18"/>
        </w:rPr>
      </w:pPr>
    </w:p>
    <w:p w14:paraId="7AC28BE5" w14:textId="147DC708" w:rsidR="00CD4D61" w:rsidRDefault="00CD4D61" w:rsidP="00E75622">
      <w:pPr>
        <w:spacing w:before="4" w:after="160"/>
        <w:jc w:val="both"/>
        <w:rPr>
          <w:rFonts w:asciiTheme="minorHAnsi" w:hAnsiTheme="minorHAnsi" w:cstheme="minorHAnsi"/>
          <w:szCs w:val="18"/>
        </w:rPr>
      </w:pPr>
    </w:p>
    <w:p w14:paraId="384934AE" w14:textId="6B76C895" w:rsidR="00CD4D61" w:rsidRDefault="00CD4D61" w:rsidP="00E75622">
      <w:pPr>
        <w:spacing w:before="4" w:after="160"/>
        <w:jc w:val="both"/>
        <w:rPr>
          <w:rFonts w:asciiTheme="minorHAnsi" w:hAnsiTheme="minorHAnsi" w:cstheme="minorHAnsi"/>
          <w:szCs w:val="18"/>
        </w:rPr>
      </w:pPr>
    </w:p>
    <w:p w14:paraId="46F9E002" w14:textId="7B138B82" w:rsidR="00CD4D61" w:rsidRDefault="00CD4D61" w:rsidP="00E75622">
      <w:pPr>
        <w:spacing w:before="4" w:after="160"/>
        <w:jc w:val="both"/>
        <w:rPr>
          <w:rFonts w:asciiTheme="minorHAnsi" w:hAnsiTheme="minorHAnsi" w:cstheme="minorHAnsi"/>
          <w:szCs w:val="18"/>
        </w:rPr>
      </w:pPr>
    </w:p>
    <w:p w14:paraId="37DBF1D0" w14:textId="0BD88E82" w:rsidR="00CD4D61" w:rsidRDefault="00CD4D61" w:rsidP="00E75622">
      <w:pPr>
        <w:spacing w:before="4" w:after="160"/>
        <w:jc w:val="both"/>
        <w:rPr>
          <w:rFonts w:asciiTheme="minorHAnsi" w:hAnsiTheme="minorHAnsi" w:cstheme="minorHAnsi"/>
          <w:szCs w:val="18"/>
        </w:rPr>
      </w:pPr>
    </w:p>
    <w:p w14:paraId="0DDFD1D1" w14:textId="5E81086E" w:rsidR="00CD4D61" w:rsidRDefault="00CD4D61" w:rsidP="00E75622">
      <w:pPr>
        <w:spacing w:before="4" w:after="160"/>
        <w:jc w:val="both"/>
        <w:rPr>
          <w:rFonts w:asciiTheme="minorHAnsi" w:hAnsiTheme="minorHAnsi" w:cstheme="minorHAnsi"/>
          <w:szCs w:val="18"/>
        </w:rPr>
      </w:pPr>
    </w:p>
    <w:p w14:paraId="172D4512" w14:textId="051FEE85" w:rsidR="00CD4D61" w:rsidRDefault="00CD4D61" w:rsidP="00E75622">
      <w:pPr>
        <w:spacing w:before="4" w:after="160"/>
        <w:jc w:val="both"/>
        <w:rPr>
          <w:rFonts w:asciiTheme="minorHAnsi" w:hAnsiTheme="minorHAnsi" w:cstheme="minorHAnsi"/>
          <w:szCs w:val="18"/>
        </w:rPr>
      </w:pPr>
    </w:p>
    <w:p w14:paraId="2329B2CA" w14:textId="19853C89" w:rsidR="000E6082" w:rsidRDefault="00D81294" w:rsidP="00B92387">
      <w:pPr>
        <w:pStyle w:val="ListParagraph"/>
        <w:numPr>
          <w:ilvl w:val="0"/>
          <w:numId w:val="19"/>
        </w:numPr>
        <w:spacing w:before="4" w:after="160"/>
        <w:jc w:val="both"/>
        <w:rPr>
          <w:rFonts w:asciiTheme="minorHAnsi" w:hAnsiTheme="minorHAnsi" w:cstheme="minorHAnsi"/>
          <w:sz w:val="22"/>
          <w:szCs w:val="18"/>
        </w:rPr>
      </w:pPr>
      <w:r>
        <w:rPr>
          <w:rFonts w:asciiTheme="minorHAnsi" w:hAnsiTheme="minorHAnsi" w:cstheme="minorHAnsi"/>
          <w:sz w:val="22"/>
          <w:szCs w:val="18"/>
        </w:rPr>
        <w:t xml:space="preserve">[20 pts] What will the file </w:t>
      </w:r>
      <w:r w:rsidR="00A80822">
        <w:rPr>
          <w:rFonts w:asciiTheme="minorHAnsi" w:hAnsiTheme="minorHAnsi" w:cstheme="minorHAnsi"/>
          <w:sz w:val="22"/>
          <w:szCs w:val="18"/>
        </w:rPr>
        <w:t xml:space="preserve">file.txt contain after running the following program? </w:t>
      </w:r>
      <w:r w:rsidR="009E2AD7">
        <w:rPr>
          <w:rFonts w:asciiTheme="minorHAnsi" w:hAnsiTheme="minorHAnsi" w:cstheme="minorHAnsi"/>
          <w:sz w:val="22"/>
          <w:szCs w:val="18"/>
        </w:rPr>
        <w:t>What is in the standard output? Explain your answer by d</w:t>
      </w:r>
      <w:r w:rsidR="00A80822">
        <w:rPr>
          <w:rFonts w:asciiTheme="minorHAnsi" w:hAnsiTheme="minorHAnsi" w:cstheme="minorHAnsi"/>
          <w:sz w:val="22"/>
          <w:szCs w:val="18"/>
        </w:rPr>
        <w:t>raw</w:t>
      </w:r>
      <w:r w:rsidR="009E2AD7">
        <w:rPr>
          <w:rFonts w:asciiTheme="minorHAnsi" w:hAnsiTheme="minorHAnsi" w:cstheme="minorHAnsi"/>
          <w:sz w:val="22"/>
          <w:szCs w:val="18"/>
        </w:rPr>
        <w:t>ing</w:t>
      </w:r>
      <w:r w:rsidR="00A80822">
        <w:rPr>
          <w:rFonts w:asciiTheme="minorHAnsi" w:hAnsiTheme="minorHAnsi" w:cstheme="minorHAnsi"/>
          <w:sz w:val="22"/>
          <w:szCs w:val="18"/>
        </w:rPr>
        <w:t xml:space="preserve"> the Descriptor Tables (DT) and File Table (FT) for all processes</w:t>
      </w:r>
      <w:r w:rsidR="009E2AD7">
        <w:rPr>
          <w:rFonts w:asciiTheme="minorHAnsi" w:hAnsiTheme="minorHAnsi" w:cstheme="minorHAnsi"/>
          <w:sz w:val="22"/>
          <w:szCs w:val="18"/>
        </w:rPr>
        <w:t xml:space="preserve"> (i.e., from this program)</w:t>
      </w:r>
      <w:r w:rsidR="00A80822">
        <w:rPr>
          <w:rFonts w:asciiTheme="minorHAnsi" w:hAnsiTheme="minorHAnsi" w:cstheme="minorHAnsi"/>
          <w:sz w:val="22"/>
          <w:szCs w:val="18"/>
        </w:rPr>
        <w:t xml:space="preserve"> right after executing lines </w:t>
      </w:r>
      <w:r w:rsidR="009E2AD7">
        <w:rPr>
          <w:rFonts w:asciiTheme="minorHAnsi" w:hAnsiTheme="minorHAnsi" w:cstheme="minorHAnsi"/>
          <w:sz w:val="22"/>
          <w:szCs w:val="18"/>
        </w:rPr>
        <w:t>5</w:t>
      </w:r>
      <w:r w:rsidR="00A80822">
        <w:rPr>
          <w:rFonts w:asciiTheme="minorHAnsi" w:hAnsiTheme="minorHAnsi" w:cstheme="minorHAnsi"/>
          <w:sz w:val="22"/>
          <w:szCs w:val="18"/>
        </w:rPr>
        <w:t>,</w:t>
      </w:r>
      <w:r w:rsidR="009E2AD7">
        <w:rPr>
          <w:rFonts w:asciiTheme="minorHAnsi" w:hAnsiTheme="minorHAnsi" w:cstheme="minorHAnsi"/>
          <w:sz w:val="22"/>
          <w:szCs w:val="18"/>
        </w:rPr>
        <w:t xml:space="preserve"> 9</w:t>
      </w:r>
      <w:r w:rsidR="00A80822">
        <w:rPr>
          <w:rFonts w:asciiTheme="minorHAnsi" w:hAnsiTheme="minorHAnsi" w:cstheme="minorHAnsi"/>
          <w:sz w:val="22"/>
          <w:szCs w:val="18"/>
        </w:rPr>
        <w:t>,</w:t>
      </w:r>
      <w:r w:rsidR="009E2AD7">
        <w:rPr>
          <w:rFonts w:asciiTheme="minorHAnsi" w:hAnsiTheme="minorHAnsi" w:cstheme="minorHAnsi"/>
          <w:sz w:val="22"/>
          <w:szCs w:val="18"/>
        </w:rPr>
        <w:t xml:space="preserve"> and 1</w:t>
      </w:r>
      <w:r w:rsidR="00727484">
        <w:rPr>
          <w:rFonts w:asciiTheme="minorHAnsi" w:hAnsiTheme="minorHAnsi" w:cstheme="minorHAnsi"/>
          <w:sz w:val="22"/>
          <w:szCs w:val="18"/>
        </w:rPr>
        <w:t>1</w:t>
      </w:r>
      <w:r w:rsidR="00F93083">
        <w:rPr>
          <w:rFonts w:asciiTheme="minorHAnsi" w:hAnsiTheme="minorHAnsi" w:cstheme="minorHAnsi"/>
          <w:sz w:val="22"/>
          <w:szCs w:val="18"/>
        </w:rPr>
        <w:t>. (Note that most points are allocated to the correct explanation. Just mentioning the file content</w:t>
      </w:r>
      <w:r w:rsidR="003663C7">
        <w:rPr>
          <w:rFonts w:asciiTheme="minorHAnsi" w:hAnsiTheme="minorHAnsi" w:cstheme="minorHAnsi"/>
          <w:sz w:val="22"/>
          <w:szCs w:val="18"/>
        </w:rPr>
        <w:t>/output</w:t>
      </w:r>
      <w:r w:rsidR="00F93083">
        <w:rPr>
          <w:rFonts w:asciiTheme="minorHAnsi" w:hAnsiTheme="minorHAnsi" w:cstheme="minorHAnsi"/>
          <w:sz w:val="22"/>
          <w:szCs w:val="18"/>
        </w:rPr>
        <w:t xml:space="preserve"> w/o explanation will not earn you any point).</w:t>
      </w:r>
    </w:p>
    <w:p w14:paraId="277016FB" w14:textId="77777777" w:rsidR="0072683C" w:rsidRDefault="0072683C" w:rsidP="0072683C">
      <w:pPr>
        <w:pStyle w:val="ListParagraph"/>
        <w:spacing w:before="4" w:after="160"/>
        <w:ind w:left="360"/>
        <w:jc w:val="both"/>
        <w:rPr>
          <w:rFonts w:asciiTheme="minorHAnsi" w:hAnsiTheme="minorHAnsi" w:cstheme="minorHAnsi"/>
          <w:sz w:val="22"/>
          <w:szCs w:val="18"/>
        </w:rPr>
      </w:pPr>
    </w:p>
    <w:p w14:paraId="0A98A6BF" w14:textId="250C09C5" w:rsidR="009E2AD7" w:rsidRPr="006C2BC0" w:rsidRDefault="009E2AD7" w:rsidP="00FD40F0">
      <w:pPr>
        <w:pStyle w:val="ListParagraph"/>
        <w:numPr>
          <w:ilvl w:val="0"/>
          <w:numId w:val="21"/>
        </w:numPr>
        <w:shd w:val="clear" w:color="auto" w:fill="FFFFFF"/>
        <w:rPr>
          <w:rFonts w:ascii="Courier New" w:hAnsi="Courier New" w:cs="Courier New"/>
          <w:color w:val="000000"/>
          <w:sz w:val="17"/>
          <w:szCs w:val="17"/>
        </w:rPr>
      </w:pPr>
      <w:r w:rsidRPr="006C2BC0">
        <w:rPr>
          <w:rFonts w:ascii="Courier New" w:hAnsi="Courier New" w:cs="Courier New"/>
          <w:color w:val="0000FF"/>
          <w:sz w:val="17"/>
          <w:szCs w:val="17"/>
        </w:rPr>
        <w:t>int</w:t>
      </w:r>
      <w:r w:rsidRPr="006C2BC0">
        <w:rPr>
          <w:rFonts w:ascii="Courier New" w:hAnsi="Courier New" w:cs="Courier New"/>
          <w:color w:val="000000"/>
          <w:sz w:val="17"/>
          <w:szCs w:val="17"/>
        </w:rPr>
        <w:t xml:space="preserve"> fd = open(</w:t>
      </w:r>
      <w:r w:rsidRPr="006C2BC0">
        <w:rPr>
          <w:rFonts w:ascii="Courier New" w:hAnsi="Courier New" w:cs="Courier New"/>
          <w:color w:val="A31515"/>
          <w:sz w:val="17"/>
          <w:szCs w:val="17"/>
        </w:rPr>
        <w:t>"file.txt"</w:t>
      </w:r>
      <w:r w:rsidRPr="006C2BC0">
        <w:rPr>
          <w:rFonts w:ascii="Courier New" w:hAnsi="Courier New" w:cs="Courier New"/>
          <w:color w:val="000000"/>
          <w:sz w:val="17"/>
          <w:szCs w:val="17"/>
        </w:rPr>
        <w:t xml:space="preserve">, O_CREAT|O_WRONLY|O_TRUNC, </w:t>
      </w:r>
      <w:r w:rsidRPr="006C2BC0">
        <w:rPr>
          <w:rFonts w:ascii="Courier New" w:hAnsi="Courier New" w:cs="Courier New"/>
          <w:color w:val="098658"/>
          <w:sz w:val="17"/>
          <w:szCs w:val="17"/>
        </w:rPr>
        <w:t>644</w:t>
      </w:r>
      <w:r w:rsidRPr="006C2BC0">
        <w:rPr>
          <w:rFonts w:ascii="Courier New" w:hAnsi="Courier New" w:cs="Courier New"/>
          <w:color w:val="000000"/>
          <w:sz w:val="17"/>
          <w:szCs w:val="17"/>
        </w:rPr>
        <w:t>);</w:t>
      </w:r>
    </w:p>
    <w:p w14:paraId="1D419E8B" w14:textId="3B50C4ED" w:rsidR="009E2AD7" w:rsidRPr="006C2BC0" w:rsidRDefault="009E2AD7" w:rsidP="00FD40F0">
      <w:pPr>
        <w:pStyle w:val="ListParagraph"/>
        <w:numPr>
          <w:ilvl w:val="0"/>
          <w:numId w:val="21"/>
        </w:numPr>
        <w:shd w:val="clear" w:color="auto" w:fill="FFFFFF"/>
        <w:rPr>
          <w:rFonts w:ascii="Courier New" w:hAnsi="Courier New" w:cs="Courier New"/>
          <w:color w:val="000000"/>
          <w:sz w:val="17"/>
          <w:szCs w:val="17"/>
        </w:rPr>
      </w:pPr>
      <w:r w:rsidRPr="006C2BC0">
        <w:rPr>
          <w:rFonts w:ascii="Courier New" w:hAnsi="Courier New" w:cs="Courier New"/>
          <w:color w:val="000000"/>
          <w:sz w:val="17"/>
          <w:szCs w:val="17"/>
        </w:rPr>
        <w:t xml:space="preserve">write (fd, </w:t>
      </w:r>
      <w:r w:rsidRPr="006C2BC0">
        <w:rPr>
          <w:rFonts w:ascii="Courier New" w:hAnsi="Courier New" w:cs="Courier New"/>
          <w:color w:val="A31515"/>
          <w:sz w:val="17"/>
          <w:szCs w:val="17"/>
        </w:rPr>
        <w:t>"Howdy world"</w:t>
      </w:r>
      <w:r w:rsidRPr="006C2BC0">
        <w:rPr>
          <w:rFonts w:ascii="Courier New" w:hAnsi="Courier New" w:cs="Courier New"/>
          <w:color w:val="000000"/>
          <w:sz w:val="17"/>
          <w:szCs w:val="17"/>
        </w:rPr>
        <w:t xml:space="preserve">, </w:t>
      </w:r>
      <w:r w:rsidRPr="006C2BC0">
        <w:rPr>
          <w:rFonts w:ascii="Courier New" w:hAnsi="Courier New" w:cs="Courier New"/>
          <w:color w:val="098658"/>
          <w:sz w:val="17"/>
          <w:szCs w:val="17"/>
        </w:rPr>
        <w:t>6</w:t>
      </w:r>
      <w:r w:rsidRPr="006C2BC0">
        <w:rPr>
          <w:rFonts w:ascii="Courier New" w:hAnsi="Courier New" w:cs="Courier New"/>
          <w:color w:val="000000"/>
          <w:sz w:val="17"/>
          <w:szCs w:val="17"/>
        </w:rPr>
        <w:t>);</w:t>
      </w:r>
    </w:p>
    <w:p w14:paraId="796BF3F7" w14:textId="19667900" w:rsidR="009E2AD7" w:rsidRPr="006C2BC0" w:rsidRDefault="009E2AD7" w:rsidP="00FD40F0">
      <w:pPr>
        <w:pStyle w:val="ListParagraph"/>
        <w:numPr>
          <w:ilvl w:val="0"/>
          <w:numId w:val="21"/>
        </w:numPr>
        <w:shd w:val="clear" w:color="auto" w:fill="FFFFFF"/>
        <w:rPr>
          <w:rFonts w:ascii="Courier New" w:hAnsi="Courier New" w:cs="Courier New"/>
          <w:color w:val="000000"/>
          <w:sz w:val="17"/>
          <w:szCs w:val="17"/>
        </w:rPr>
      </w:pPr>
      <w:r w:rsidRPr="006C2BC0">
        <w:rPr>
          <w:rFonts w:ascii="Courier New" w:hAnsi="Courier New" w:cs="Courier New"/>
          <w:color w:val="0000FF"/>
          <w:sz w:val="17"/>
          <w:szCs w:val="17"/>
        </w:rPr>
        <w:t>if</w:t>
      </w:r>
      <w:r w:rsidRPr="006C2BC0">
        <w:rPr>
          <w:rFonts w:ascii="Courier New" w:hAnsi="Courier New" w:cs="Courier New"/>
          <w:color w:val="000000"/>
          <w:sz w:val="17"/>
          <w:szCs w:val="17"/>
        </w:rPr>
        <w:t xml:space="preserve"> (!fork()){</w:t>
      </w:r>
    </w:p>
    <w:p w14:paraId="3D7B30C9" w14:textId="34314706" w:rsidR="009E2AD7" w:rsidRPr="006C2BC0" w:rsidRDefault="009E2AD7" w:rsidP="00FD40F0">
      <w:pPr>
        <w:pStyle w:val="ListParagraph"/>
        <w:numPr>
          <w:ilvl w:val="0"/>
          <w:numId w:val="21"/>
        </w:numPr>
        <w:shd w:val="clear" w:color="auto" w:fill="FFFFFF"/>
        <w:rPr>
          <w:rFonts w:ascii="Courier New" w:hAnsi="Courier New" w:cs="Courier New"/>
          <w:color w:val="000000"/>
          <w:sz w:val="17"/>
          <w:szCs w:val="17"/>
        </w:rPr>
      </w:pPr>
      <w:r w:rsidRPr="006C2BC0">
        <w:rPr>
          <w:rFonts w:ascii="Courier New" w:hAnsi="Courier New" w:cs="Courier New"/>
          <w:color w:val="000000"/>
          <w:sz w:val="17"/>
          <w:szCs w:val="17"/>
        </w:rPr>
        <w:t xml:space="preserve">   dup2 (fd, </w:t>
      </w:r>
      <w:r w:rsidRPr="006C2BC0">
        <w:rPr>
          <w:rFonts w:ascii="Courier New" w:hAnsi="Courier New" w:cs="Courier New"/>
          <w:color w:val="098658"/>
          <w:sz w:val="17"/>
          <w:szCs w:val="17"/>
        </w:rPr>
        <w:t>1</w:t>
      </w:r>
      <w:r w:rsidRPr="006C2BC0">
        <w:rPr>
          <w:rFonts w:ascii="Courier New" w:hAnsi="Courier New" w:cs="Courier New"/>
          <w:color w:val="000000"/>
          <w:sz w:val="17"/>
          <w:szCs w:val="17"/>
        </w:rPr>
        <w:t>);</w:t>
      </w:r>
      <w:r w:rsidRPr="006C2BC0">
        <w:rPr>
          <w:rFonts w:ascii="Courier New" w:hAnsi="Courier New" w:cs="Courier New"/>
          <w:color w:val="008000"/>
          <w:sz w:val="17"/>
          <w:szCs w:val="17"/>
        </w:rPr>
        <w:t xml:space="preserve"> //redirect stdout</w:t>
      </w:r>
    </w:p>
    <w:p w14:paraId="3A0B51C8" w14:textId="6161B9B9" w:rsidR="009E2AD7" w:rsidRPr="006C2BC0" w:rsidRDefault="009E2AD7" w:rsidP="00FD40F0">
      <w:pPr>
        <w:pStyle w:val="ListParagraph"/>
        <w:numPr>
          <w:ilvl w:val="0"/>
          <w:numId w:val="21"/>
        </w:numPr>
        <w:shd w:val="clear" w:color="auto" w:fill="FFFFFF"/>
        <w:rPr>
          <w:rFonts w:ascii="Courier New" w:hAnsi="Courier New" w:cs="Courier New"/>
          <w:color w:val="000000"/>
          <w:sz w:val="17"/>
          <w:szCs w:val="17"/>
        </w:rPr>
      </w:pPr>
      <w:r w:rsidRPr="006C2BC0">
        <w:rPr>
          <w:rFonts w:ascii="Courier New" w:hAnsi="Courier New" w:cs="Courier New"/>
          <w:color w:val="000000"/>
          <w:sz w:val="17"/>
          <w:szCs w:val="17"/>
        </w:rPr>
        <w:t xml:space="preserve">   cout &lt;&lt; </w:t>
      </w:r>
      <w:r w:rsidRPr="006C2BC0">
        <w:rPr>
          <w:rFonts w:ascii="Courier New" w:hAnsi="Courier New" w:cs="Courier New"/>
          <w:color w:val="A31515"/>
          <w:sz w:val="17"/>
          <w:szCs w:val="17"/>
        </w:rPr>
        <w:t>"Mars, I am here to conquere."</w:t>
      </w:r>
      <w:r w:rsidRPr="006C2BC0">
        <w:rPr>
          <w:rFonts w:ascii="Courier New" w:hAnsi="Courier New" w:cs="Courier New"/>
          <w:color w:val="000000"/>
          <w:sz w:val="17"/>
          <w:szCs w:val="17"/>
        </w:rPr>
        <w:t xml:space="preserve"> &lt;&lt; endl;</w:t>
      </w:r>
      <w:r w:rsidRPr="006C2BC0">
        <w:rPr>
          <w:rFonts w:ascii="Courier New" w:hAnsi="Courier New" w:cs="Courier New"/>
          <w:color w:val="008000"/>
          <w:sz w:val="17"/>
          <w:szCs w:val="17"/>
        </w:rPr>
        <w:t xml:space="preserve"> //draw tables</w:t>
      </w:r>
    </w:p>
    <w:p w14:paraId="5F4D396D" w14:textId="0A4BA584" w:rsidR="009E2AD7" w:rsidRPr="006C2BC0" w:rsidRDefault="009E2AD7" w:rsidP="00FD40F0">
      <w:pPr>
        <w:pStyle w:val="ListParagraph"/>
        <w:numPr>
          <w:ilvl w:val="0"/>
          <w:numId w:val="21"/>
        </w:numPr>
        <w:shd w:val="clear" w:color="auto" w:fill="FFFFFF"/>
        <w:rPr>
          <w:rFonts w:ascii="Courier New" w:hAnsi="Courier New" w:cs="Courier New"/>
          <w:color w:val="000000"/>
          <w:sz w:val="17"/>
          <w:szCs w:val="17"/>
        </w:rPr>
      </w:pPr>
      <w:r w:rsidRPr="006C2BC0">
        <w:rPr>
          <w:rFonts w:ascii="Courier New" w:hAnsi="Courier New" w:cs="Courier New"/>
          <w:color w:val="000000"/>
          <w:sz w:val="17"/>
          <w:szCs w:val="17"/>
        </w:rPr>
        <w:t>}</w:t>
      </w:r>
      <w:r w:rsidRPr="006C2BC0">
        <w:rPr>
          <w:rFonts w:ascii="Courier New" w:hAnsi="Courier New" w:cs="Courier New"/>
          <w:color w:val="0000FF"/>
          <w:sz w:val="17"/>
          <w:szCs w:val="17"/>
        </w:rPr>
        <w:t>else</w:t>
      </w:r>
      <w:r w:rsidRPr="006C2BC0">
        <w:rPr>
          <w:rFonts w:ascii="Courier New" w:hAnsi="Courier New" w:cs="Courier New"/>
          <w:color w:val="000000"/>
          <w:sz w:val="17"/>
          <w:szCs w:val="17"/>
        </w:rPr>
        <w:t>{</w:t>
      </w:r>
    </w:p>
    <w:p w14:paraId="30A0E749" w14:textId="49280605" w:rsidR="009E2AD7" w:rsidRPr="006C2BC0" w:rsidRDefault="009E2AD7" w:rsidP="00FD40F0">
      <w:pPr>
        <w:pStyle w:val="ListParagraph"/>
        <w:numPr>
          <w:ilvl w:val="0"/>
          <w:numId w:val="21"/>
        </w:numPr>
        <w:shd w:val="clear" w:color="auto" w:fill="FFFFFF"/>
        <w:rPr>
          <w:rFonts w:ascii="Courier New" w:hAnsi="Courier New" w:cs="Courier New"/>
          <w:color w:val="000000"/>
          <w:sz w:val="17"/>
          <w:szCs w:val="17"/>
        </w:rPr>
      </w:pPr>
      <w:r w:rsidRPr="006C2BC0">
        <w:rPr>
          <w:rFonts w:ascii="Courier New" w:hAnsi="Courier New" w:cs="Courier New"/>
          <w:color w:val="000000"/>
          <w:sz w:val="17"/>
          <w:szCs w:val="17"/>
        </w:rPr>
        <w:t xml:space="preserve">   wait(</w:t>
      </w:r>
      <w:r w:rsidRPr="006C2BC0">
        <w:rPr>
          <w:rFonts w:ascii="Courier New" w:hAnsi="Courier New" w:cs="Courier New"/>
          <w:color w:val="098658"/>
          <w:sz w:val="17"/>
          <w:szCs w:val="17"/>
        </w:rPr>
        <w:t>0</w:t>
      </w:r>
      <w:r w:rsidRPr="006C2BC0">
        <w:rPr>
          <w:rFonts w:ascii="Courier New" w:hAnsi="Courier New" w:cs="Courier New"/>
          <w:color w:val="000000"/>
          <w:sz w:val="17"/>
          <w:szCs w:val="17"/>
        </w:rPr>
        <w:t>);</w:t>
      </w:r>
    </w:p>
    <w:p w14:paraId="27D5A972" w14:textId="60608C31" w:rsidR="009E2AD7" w:rsidRPr="006C2BC0" w:rsidRDefault="009E2AD7" w:rsidP="00FD40F0">
      <w:pPr>
        <w:pStyle w:val="ListParagraph"/>
        <w:numPr>
          <w:ilvl w:val="0"/>
          <w:numId w:val="21"/>
        </w:numPr>
        <w:shd w:val="clear" w:color="auto" w:fill="FFFFFF"/>
        <w:rPr>
          <w:rFonts w:ascii="Courier New" w:hAnsi="Courier New" w:cs="Courier New"/>
          <w:color w:val="000000"/>
          <w:sz w:val="17"/>
          <w:szCs w:val="17"/>
        </w:rPr>
      </w:pPr>
      <w:r w:rsidRPr="006C2BC0">
        <w:rPr>
          <w:rFonts w:ascii="Courier New" w:hAnsi="Courier New" w:cs="Courier New"/>
          <w:color w:val="000000"/>
          <w:sz w:val="17"/>
          <w:szCs w:val="17"/>
        </w:rPr>
        <w:t xml:space="preserve">   dup2 (fd, </w:t>
      </w:r>
      <w:r w:rsidRPr="006C2BC0">
        <w:rPr>
          <w:rFonts w:ascii="Courier New" w:hAnsi="Courier New" w:cs="Courier New"/>
          <w:color w:val="098658"/>
          <w:sz w:val="17"/>
          <w:szCs w:val="17"/>
        </w:rPr>
        <w:t>1</w:t>
      </w:r>
      <w:r w:rsidRPr="006C2BC0">
        <w:rPr>
          <w:rFonts w:ascii="Courier New" w:hAnsi="Courier New" w:cs="Courier New"/>
          <w:color w:val="000000"/>
          <w:sz w:val="17"/>
          <w:szCs w:val="17"/>
        </w:rPr>
        <w:t>);</w:t>
      </w:r>
    </w:p>
    <w:p w14:paraId="4AD250A8" w14:textId="4BDF97DD" w:rsidR="009E2AD7" w:rsidRPr="006C2BC0" w:rsidRDefault="009E2AD7" w:rsidP="00FD40F0">
      <w:pPr>
        <w:pStyle w:val="ListParagraph"/>
        <w:numPr>
          <w:ilvl w:val="0"/>
          <w:numId w:val="21"/>
        </w:numPr>
        <w:shd w:val="clear" w:color="auto" w:fill="FFFFFF"/>
        <w:rPr>
          <w:rFonts w:ascii="Courier New" w:hAnsi="Courier New" w:cs="Courier New"/>
          <w:color w:val="000000"/>
          <w:sz w:val="17"/>
          <w:szCs w:val="17"/>
        </w:rPr>
      </w:pPr>
      <w:r w:rsidRPr="006C2BC0">
        <w:rPr>
          <w:rFonts w:ascii="Courier New" w:hAnsi="Courier New" w:cs="Courier New"/>
          <w:color w:val="000000"/>
          <w:sz w:val="17"/>
          <w:szCs w:val="17"/>
        </w:rPr>
        <w:t xml:space="preserve">   lseek (fd, </w:t>
      </w:r>
      <w:r w:rsidRPr="006C2BC0">
        <w:rPr>
          <w:rFonts w:ascii="Courier New" w:hAnsi="Courier New" w:cs="Courier New"/>
          <w:color w:val="098658"/>
          <w:sz w:val="17"/>
          <w:szCs w:val="17"/>
        </w:rPr>
        <w:t>25</w:t>
      </w:r>
      <w:r w:rsidRPr="006C2BC0">
        <w:rPr>
          <w:rFonts w:ascii="Courier New" w:hAnsi="Courier New" w:cs="Courier New"/>
          <w:color w:val="000000"/>
          <w:sz w:val="17"/>
          <w:szCs w:val="17"/>
        </w:rPr>
        <w:t>, SEEK_SET);</w:t>
      </w:r>
      <w:r w:rsidRPr="006C2BC0">
        <w:rPr>
          <w:rFonts w:ascii="Courier New" w:hAnsi="Courier New" w:cs="Courier New"/>
          <w:color w:val="008000"/>
          <w:sz w:val="17"/>
          <w:szCs w:val="17"/>
        </w:rPr>
        <w:t xml:space="preserve"> // draw tables</w:t>
      </w:r>
    </w:p>
    <w:p w14:paraId="016D197F" w14:textId="46B50720" w:rsidR="009E2AD7" w:rsidRPr="006C2BC0" w:rsidRDefault="003663C7" w:rsidP="00FD40F0">
      <w:pPr>
        <w:pStyle w:val="ListParagraph"/>
        <w:numPr>
          <w:ilvl w:val="0"/>
          <w:numId w:val="21"/>
        </w:numPr>
        <w:shd w:val="clear" w:color="auto" w:fill="FFFFFF"/>
        <w:rPr>
          <w:rFonts w:ascii="Courier New" w:hAnsi="Courier New" w:cs="Courier New"/>
          <w:color w:val="000000"/>
          <w:sz w:val="17"/>
          <w:szCs w:val="17"/>
        </w:rPr>
      </w:pPr>
      <w:r w:rsidRPr="006C2BC0">
        <w:rPr>
          <w:rFonts w:ascii="Courier New" w:hAnsi="Courier New" w:cs="Courier New"/>
          <w:color w:val="000000"/>
          <w:sz w:val="17"/>
          <w:szCs w:val="17"/>
        </w:rPr>
        <w:t xml:space="preserve">   </w:t>
      </w:r>
      <w:r w:rsidR="009E2AD7" w:rsidRPr="006C2BC0">
        <w:rPr>
          <w:rFonts w:ascii="Courier New" w:hAnsi="Courier New" w:cs="Courier New"/>
          <w:color w:val="000000"/>
          <w:sz w:val="17"/>
          <w:szCs w:val="17"/>
        </w:rPr>
        <w:t xml:space="preserve">cout &lt;&lt; </w:t>
      </w:r>
      <w:r w:rsidR="009E2AD7" w:rsidRPr="006C2BC0">
        <w:rPr>
          <w:rFonts w:ascii="Courier New" w:hAnsi="Courier New" w:cs="Courier New"/>
          <w:color w:val="A31515"/>
          <w:sz w:val="17"/>
          <w:szCs w:val="17"/>
        </w:rPr>
        <w:t>"to learn and grow."</w:t>
      </w:r>
      <w:r w:rsidR="009E2AD7" w:rsidRPr="006C2BC0">
        <w:rPr>
          <w:rFonts w:ascii="Courier New" w:hAnsi="Courier New" w:cs="Courier New"/>
          <w:color w:val="000000"/>
          <w:sz w:val="17"/>
          <w:szCs w:val="17"/>
        </w:rPr>
        <w:t>&lt;&lt; endl;</w:t>
      </w:r>
    </w:p>
    <w:p w14:paraId="5177D628" w14:textId="7C8F5A8A" w:rsidR="009E2AD7" w:rsidRPr="006C2BC0" w:rsidRDefault="003663C7" w:rsidP="00FD40F0">
      <w:pPr>
        <w:pStyle w:val="ListParagraph"/>
        <w:numPr>
          <w:ilvl w:val="0"/>
          <w:numId w:val="21"/>
        </w:numPr>
        <w:shd w:val="clear" w:color="auto" w:fill="FFFFFF"/>
        <w:rPr>
          <w:rFonts w:ascii="Courier New" w:hAnsi="Courier New" w:cs="Courier New"/>
          <w:color w:val="000000"/>
          <w:sz w:val="17"/>
          <w:szCs w:val="17"/>
        </w:rPr>
      </w:pPr>
      <w:r w:rsidRPr="006C2BC0">
        <w:rPr>
          <w:rFonts w:ascii="Courier New" w:hAnsi="Courier New" w:cs="Courier New"/>
          <w:color w:val="000000"/>
          <w:sz w:val="17"/>
          <w:szCs w:val="17"/>
        </w:rPr>
        <w:t xml:space="preserve">   </w:t>
      </w:r>
      <w:r w:rsidR="009E2AD7" w:rsidRPr="006C2BC0">
        <w:rPr>
          <w:rFonts w:ascii="Courier New" w:hAnsi="Courier New" w:cs="Courier New"/>
          <w:color w:val="000000"/>
          <w:sz w:val="17"/>
          <w:szCs w:val="17"/>
        </w:rPr>
        <w:t xml:space="preserve">write(fd, </w:t>
      </w:r>
      <w:r w:rsidR="009E2AD7" w:rsidRPr="006C2BC0">
        <w:rPr>
          <w:rFonts w:ascii="Courier New" w:hAnsi="Courier New" w:cs="Courier New"/>
          <w:color w:val="A31515"/>
          <w:sz w:val="17"/>
          <w:szCs w:val="17"/>
        </w:rPr>
        <w:t>"Thanks."</w:t>
      </w:r>
      <w:r w:rsidR="009E2AD7" w:rsidRPr="006C2BC0">
        <w:rPr>
          <w:rFonts w:ascii="Courier New" w:hAnsi="Courier New" w:cs="Courier New"/>
          <w:color w:val="000000"/>
          <w:sz w:val="17"/>
          <w:szCs w:val="17"/>
        </w:rPr>
        <w:t xml:space="preserve">, </w:t>
      </w:r>
      <w:r w:rsidR="009E2AD7" w:rsidRPr="006C2BC0">
        <w:rPr>
          <w:rFonts w:ascii="Courier New" w:hAnsi="Courier New" w:cs="Courier New"/>
          <w:color w:val="098658"/>
          <w:sz w:val="17"/>
          <w:szCs w:val="17"/>
        </w:rPr>
        <w:t>7</w:t>
      </w:r>
      <w:r w:rsidR="009E2AD7" w:rsidRPr="006C2BC0">
        <w:rPr>
          <w:rFonts w:ascii="Courier New" w:hAnsi="Courier New" w:cs="Courier New"/>
          <w:color w:val="000000"/>
          <w:sz w:val="17"/>
          <w:szCs w:val="17"/>
        </w:rPr>
        <w:t>);</w:t>
      </w:r>
      <w:r w:rsidR="009E2AD7" w:rsidRPr="006C2BC0">
        <w:rPr>
          <w:rFonts w:ascii="Courier New" w:hAnsi="Courier New" w:cs="Courier New"/>
          <w:color w:val="008000"/>
          <w:sz w:val="17"/>
          <w:szCs w:val="17"/>
        </w:rPr>
        <w:t>//draw tables</w:t>
      </w:r>
    </w:p>
    <w:p w14:paraId="5868E884" w14:textId="48C2B23F" w:rsidR="009E2AD7" w:rsidRPr="006C2BC0" w:rsidRDefault="009E2AD7" w:rsidP="00FD40F0">
      <w:pPr>
        <w:pStyle w:val="ListParagraph"/>
        <w:numPr>
          <w:ilvl w:val="0"/>
          <w:numId w:val="21"/>
        </w:numPr>
        <w:shd w:val="clear" w:color="auto" w:fill="FFFFFF"/>
        <w:rPr>
          <w:rFonts w:ascii="Courier New" w:hAnsi="Courier New" w:cs="Courier New"/>
          <w:color w:val="000000"/>
          <w:sz w:val="17"/>
          <w:szCs w:val="17"/>
        </w:rPr>
      </w:pPr>
      <w:r w:rsidRPr="006C2BC0">
        <w:rPr>
          <w:rFonts w:ascii="Courier New" w:hAnsi="Courier New" w:cs="Courier New"/>
          <w:color w:val="000000"/>
          <w:sz w:val="17"/>
          <w:szCs w:val="17"/>
        </w:rPr>
        <w:t>}</w:t>
      </w:r>
    </w:p>
    <w:p w14:paraId="6C2B5812" w14:textId="415597F9" w:rsidR="00A80822" w:rsidRDefault="00A96D1F" w:rsidP="00A80822">
      <w:pPr>
        <w:spacing w:before="4" w:after="160"/>
        <w:jc w:val="both"/>
        <w:rPr>
          <w:rFonts w:asciiTheme="minorHAnsi" w:hAnsiTheme="minorHAnsi" w:cstheme="minorHAnsi"/>
          <w:sz w:val="22"/>
          <w:szCs w:val="18"/>
        </w:rPr>
      </w:pPr>
      <w:r>
        <w:rPr>
          <w:rFonts w:asciiTheme="minorHAnsi" w:hAnsiTheme="minorHAnsi" w:cstheme="minorHAnsi"/>
          <w:noProof/>
          <w:sz w:val="24"/>
          <w:szCs w:val="24"/>
        </w:rPr>
        <w:lastRenderedPageBreak/>
        <w:drawing>
          <wp:inline distT="0" distB="0" distL="0" distR="0" wp14:anchorId="4C8B7E3D" wp14:editId="7D9D9BC4">
            <wp:extent cx="6076950" cy="4562475"/>
            <wp:effectExtent l="0" t="4763" r="0" b="0"/>
            <wp:docPr id="4" name="Picture 4" descr="C:\Users\Joshi\AppData\Local\Microsoft\Windows\INetCache\Content.Word\IMG_37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shi\AppData\Local\Microsoft\Windows\INetCache\Content.Word\IMG_373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6076950" cy="4562475"/>
                    </a:xfrm>
                    <a:prstGeom prst="rect">
                      <a:avLst/>
                    </a:prstGeom>
                    <a:noFill/>
                    <a:ln>
                      <a:noFill/>
                    </a:ln>
                  </pic:spPr>
                </pic:pic>
              </a:graphicData>
            </a:graphic>
          </wp:inline>
        </w:drawing>
      </w:r>
    </w:p>
    <w:p w14:paraId="58623A7E" w14:textId="28B05FA0" w:rsidR="00861AB3" w:rsidRDefault="00861AB3" w:rsidP="00A80822">
      <w:pPr>
        <w:spacing w:before="4" w:after="160"/>
        <w:jc w:val="both"/>
        <w:rPr>
          <w:rFonts w:asciiTheme="minorHAnsi" w:hAnsiTheme="minorHAnsi" w:cstheme="minorHAnsi"/>
          <w:sz w:val="22"/>
          <w:szCs w:val="18"/>
        </w:rPr>
      </w:pPr>
      <w:r>
        <w:rPr>
          <w:rFonts w:asciiTheme="minorHAnsi" w:hAnsiTheme="minorHAnsi" w:cstheme="minorHAnsi"/>
          <w:sz w:val="22"/>
          <w:szCs w:val="18"/>
        </w:rPr>
        <w:t>There’s also supposed to be an arrow right at the period after thanks for line 11 to indicate the Cur placement as seen with the other ones.</w:t>
      </w:r>
    </w:p>
    <w:p w14:paraId="000DFAEE" w14:textId="33602FA3" w:rsidR="004418BF" w:rsidRDefault="004418BF" w:rsidP="00A80822">
      <w:pPr>
        <w:spacing w:before="4" w:after="160"/>
        <w:jc w:val="both"/>
        <w:rPr>
          <w:rFonts w:asciiTheme="minorHAnsi" w:hAnsiTheme="minorHAnsi" w:cstheme="minorHAnsi"/>
          <w:sz w:val="22"/>
          <w:szCs w:val="18"/>
        </w:rPr>
      </w:pPr>
    </w:p>
    <w:p w14:paraId="2D8AAC32" w14:textId="3BFCB608" w:rsidR="004418BF" w:rsidRDefault="004418BF" w:rsidP="00A80822">
      <w:pPr>
        <w:spacing w:before="4" w:after="160"/>
        <w:jc w:val="both"/>
        <w:rPr>
          <w:rFonts w:asciiTheme="minorHAnsi" w:hAnsiTheme="minorHAnsi" w:cstheme="minorHAnsi"/>
          <w:sz w:val="22"/>
          <w:szCs w:val="18"/>
        </w:rPr>
      </w:pPr>
    </w:p>
    <w:p w14:paraId="68E02FC3" w14:textId="7B954A64" w:rsidR="004418BF" w:rsidRDefault="004418BF" w:rsidP="00A80822">
      <w:pPr>
        <w:spacing w:before="4" w:after="160"/>
        <w:jc w:val="both"/>
        <w:rPr>
          <w:rFonts w:asciiTheme="minorHAnsi" w:hAnsiTheme="minorHAnsi" w:cstheme="minorHAnsi"/>
          <w:sz w:val="22"/>
          <w:szCs w:val="18"/>
        </w:rPr>
      </w:pPr>
    </w:p>
    <w:p w14:paraId="2953D684" w14:textId="105946EB" w:rsidR="004418BF" w:rsidRDefault="004418BF" w:rsidP="00A80822">
      <w:pPr>
        <w:spacing w:before="4" w:after="160"/>
        <w:jc w:val="both"/>
        <w:rPr>
          <w:rFonts w:asciiTheme="minorHAnsi" w:hAnsiTheme="minorHAnsi" w:cstheme="minorHAnsi"/>
          <w:sz w:val="22"/>
          <w:szCs w:val="18"/>
        </w:rPr>
      </w:pPr>
    </w:p>
    <w:p w14:paraId="4C026B5B" w14:textId="74E177BA" w:rsidR="004418BF" w:rsidRDefault="004418BF" w:rsidP="004418BF">
      <w:pPr>
        <w:spacing w:before="4" w:after="160"/>
        <w:rPr>
          <w:rFonts w:asciiTheme="minorHAnsi" w:hAnsiTheme="minorHAnsi" w:cstheme="minorHAnsi"/>
          <w:sz w:val="22"/>
          <w:szCs w:val="18"/>
        </w:rPr>
      </w:pPr>
      <w:r>
        <w:rPr>
          <w:rFonts w:asciiTheme="minorHAnsi" w:hAnsiTheme="minorHAnsi" w:cstheme="minorHAnsi"/>
          <w:sz w:val="22"/>
          <w:szCs w:val="18"/>
        </w:rPr>
        <w:t>23. [</w:t>
      </w:r>
      <w:r w:rsidR="00B35BB8">
        <w:rPr>
          <w:rFonts w:asciiTheme="minorHAnsi" w:hAnsiTheme="minorHAnsi" w:cstheme="minorHAnsi"/>
          <w:sz w:val="22"/>
          <w:szCs w:val="18"/>
        </w:rPr>
        <w:t>15</w:t>
      </w:r>
      <w:r>
        <w:rPr>
          <w:rFonts w:asciiTheme="minorHAnsi" w:hAnsiTheme="minorHAnsi" w:cstheme="minorHAnsi"/>
          <w:sz w:val="22"/>
          <w:szCs w:val="18"/>
        </w:rPr>
        <w:t xml:space="preserve"> pts] </w:t>
      </w:r>
      <w:r w:rsidRPr="004418BF">
        <w:rPr>
          <w:rFonts w:asciiTheme="minorHAnsi" w:hAnsiTheme="minorHAnsi" w:cstheme="minorHAnsi"/>
          <w:sz w:val="22"/>
          <w:szCs w:val="18"/>
        </w:rPr>
        <w:t>Assuming 0.5 sec overhead per context switch (i.e., time between 2 user processes) in a 1-CPU-1-core system, schedule the following workload and compute Average Response Time (ART) under:</w:t>
      </w:r>
      <w:r w:rsidRPr="004418BF">
        <w:rPr>
          <w:rFonts w:asciiTheme="minorHAnsi" w:hAnsiTheme="minorHAnsi" w:cstheme="minorHAnsi"/>
          <w:sz w:val="22"/>
          <w:szCs w:val="18"/>
        </w:rPr>
        <w:br/>
        <w:t>a. Shortest Remaining Time First (SRTF) (preemptive)</w:t>
      </w:r>
      <w:r w:rsidRPr="004418BF">
        <w:rPr>
          <w:rFonts w:asciiTheme="minorHAnsi" w:hAnsiTheme="minorHAnsi" w:cstheme="minorHAnsi"/>
          <w:sz w:val="22"/>
          <w:szCs w:val="18"/>
        </w:rPr>
        <w:br/>
        <w:t>b. Round-Robin (RR) with time quantum=2sec</w:t>
      </w:r>
    </w:p>
    <w:tbl>
      <w:tblPr>
        <w:tblStyle w:val="TableGrid"/>
        <w:tblW w:w="0" w:type="auto"/>
        <w:tblLook w:val="04A0" w:firstRow="1" w:lastRow="0" w:firstColumn="1" w:lastColumn="0" w:noHBand="0" w:noVBand="1"/>
      </w:tblPr>
      <w:tblGrid>
        <w:gridCol w:w="836"/>
        <w:gridCol w:w="959"/>
        <w:gridCol w:w="1170"/>
      </w:tblGrid>
      <w:tr w:rsidR="004418BF" w:rsidRPr="001554E0" w14:paraId="1632EEBA" w14:textId="77777777" w:rsidTr="005C0EBA">
        <w:trPr>
          <w:trHeight w:val="259"/>
        </w:trPr>
        <w:tc>
          <w:tcPr>
            <w:tcW w:w="0" w:type="auto"/>
          </w:tcPr>
          <w:p w14:paraId="64F26880" w14:textId="5B8F2872" w:rsidR="004418BF" w:rsidRPr="001554E0" w:rsidRDefault="004418BF" w:rsidP="001554E0">
            <w:pPr>
              <w:spacing w:before="4" w:after="160"/>
              <w:jc w:val="both"/>
              <w:rPr>
                <w:rFonts w:asciiTheme="minorHAnsi" w:hAnsiTheme="minorHAnsi" w:cstheme="minorHAnsi"/>
                <w:szCs w:val="16"/>
              </w:rPr>
            </w:pPr>
            <w:r w:rsidRPr="001554E0">
              <w:rPr>
                <w:rFonts w:asciiTheme="minorHAnsi" w:hAnsiTheme="minorHAnsi" w:cstheme="minorHAnsi"/>
                <w:szCs w:val="16"/>
              </w:rPr>
              <w:t>Process</w:t>
            </w:r>
          </w:p>
        </w:tc>
        <w:tc>
          <w:tcPr>
            <w:tcW w:w="959" w:type="dxa"/>
          </w:tcPr>
          <w:p w14:paraId="429FE744" w14:textId="5D1A7770" w:rsidR="004418BF" w:rsidRPr="001554E0" w:rsidRDefault="004418BF" w:rsidP="001554E0">
            <w:pPr>
              <w:spacing w:before="4" w:after="160"/>
              <w:jc w:val="both"/>
              <w:rPr>
                <w:rFonts w:asciiTheme="minorHAnsi" w:hAnsiTheme="minorHAnsi" w:cstheme="minorHAnsi"/>
                <w:szCs w:val="16"/>
              </w:rPr>
            </w:pPr>
            <w:r w:rsidRPr="001554E0">
              <w:rPr>
                <w:rFonts w:asciiTheme="minorHAnsi" w:hAnsiTheme="minorHAnsi" w:cstheme="minorHAnsi"/>
                <w:szCs w:val="16"/>
              </w:rPr>
              <w:t>Arrival Time(s)</w:t>
            </w:r>
          </w:p>
        </w:tc>
        <w:tc>
          <w:tcPr>
            <w:tcW w:w="1170" w:type="dxa"/>
          </w:tcPr>
          <w:p w14:paraId="0B7803B5" w14:textId="62808D3F" w:rsidR="004418BF" w:rsidRPr="001554E0" w:rsidRDefault="004418BF" w:rsidP="001554E0">
            <w:pPr>
              <w:spacing w:before="4" w:after="160"/>
              <w:jc w:val="both"/>
              <w:rPr>
                <w:rFonts w:asciiTheme="minorHAnsi" w:hAnsiTheme="minorHAnsi" w:cstheme="minorHAnsi"/>
                <w:szCs w:val="16"/>
              </w:rPr>
            </w:pPr>
            <w:r w:rsidRPr="001554E0">
              <w:rPr>
                <w:rFonts w:asciiTheme="minorHAnsi" w:hAnsiTheme="minorHAnsi" w:cstheme="minorHAnsi"/>
                <w:szCs w:val="16"/>
              </w:rPr>
              <w:t>CPU Service Time(s)</w:t>
            </w:r>
          </w:p>
        </w:tc>
      </w:tr>
      <w:tr w:rsidR="004418BF" w:rsidRPr="001554E0" w14:paraId="36B5C002" w14:textId="77777777" w:rsidTr="005C0EBA">
        <w:trPr>
          <w:trHeight w:val="179"/>
        </w:trPr>
        <w:tc>
          <w:tcPr>
            <w:tcW w:w="0" w:type="auto"/>
          </w:tcPr>
          <w:p w14:paraId="3AFD2359" w14:textId="288DEFBC" w:rsidR="004418BF" w:rsidRPr="001554E0" w:rsidRDefault="00EE3496" w:rsidP="001554E0">
            <w:pPr>
              <w:spacing w:before="4" w:after="160"/>
              <w:jc w:val="both"/>
              <w:rPr>
                <w:rFonts w:asciiTheme="minorHAnsi" w:hAnsiTheme="minorHAnsi" w:cstheme="minorHAnsi"/>
                <w:szCs w:val="16"/>
              </w:rPr>
            </w:pPr>
            <w:r w:rsidRPr="001554E0">
              <w:rPr>
                <w:rFonts w:asciiTheme="minorHAnsi" w:hAnsiTheme="minorHAnsi" w:cstheme="minorHAnsi"/>
                <w:szCs w:val="16"/>
              </w:rPr>
              <w:lastRenderedPageBreak/>
              <w:t>P1</w:t>
            </w:r>
          </w:p>
        </w:tc>
        <w:tc>
          <w:tcPr>
            <w:tcW w:w="959" w:type="dxa"/>
          </w:tcPr>
          <w:p w14:paraId="1C41D5A4" w14:textId="03568872" w:rsidR="004418BF" w:rsidRPr="001554E0" w:rsidRDefault="008E66D9" w:rsidP="001554E0">
            <w:pPr>
              <w:spacing w:before="4" w:after="160"/>
              <w:jc w:val="both"/>
              <w:rPr>
                <w:rFonts w:asciiTheme="minorHAnsi" w:hAnsiTheme="minorHAnsi" w:cstheme="minorHAnsi"/>
                <w:szCs w:val="16"/>
              </w:rPr>
            </w:pPr>
            <w:r w:rsidRPr="001554E0">
              <w:rPr>
                <w:rFonts w:asciiTheme="minorHAnsi" w:hAnsiTheme="minorHAnsi" w:cstheme="minorHAnsi"/>
                <w:szCs w:val="16"/>
              </w:rPr>
              <w:t>1</w:t>
            </w:r>
          </w:p>
        </w:tc>
        <w:tc>
          <w:tcPr>
            <w:tcW w:w="1170" w:type="dxa"/>
          </w:tcPr>
          <w:p w14:paraId="24ADB2EC" w14:textId="3EA675DE" w:rsidR="004418BF" w:rsidRPr="001554E0" w:rsidRDefault="0023316C" w:rsidP="001554E0">
            <w:pPr>
              <w:spacing w:before="4" w:after="160"/>
              <w:jc w:val="both"/>
              <w:rPr>
                <w:rFonts w:asciiTheme="minorHAnsi" w:hAnsiTheme="minorHAnsi" w:cstheme="minorHAnsi"/>
                <w:szCs w:val="16"/>
              </w:rPr>
            </w:pPr>
            <w:r w:rsidRPr="001554E0">
              <w:rPr>
                <w:rFonts w:asciiTheme="minorHAnsi" w:hAnsiTheme="minorHAnsi" w:cstheme="minorHAnsi"/>
                <w:szCs w:val="16"/>
              </w:rPr>
              <w:t>3</w:t>
            </w:r>
          </w:p>
        </w:tc>
      </w:tr>
      <w:tr w:rsidR="004418BF" w:rsidRPr="001554E0" w14:paraId="22FD9746" w14:textId="77777777" w:rsidTr="005C0EBA">
        <w:trPr>
          <w:trHeight w:val="70"/>
        </w:trPr>
        <w:tc>
          <w:tcPr>
            <w:tcW w:w="0" w:type="auto"/>
          </w:tcPr>
          <w:p w14:paraId="7593D002" w14:textId="6832BBFD" w:rsidR="004418BF" w:rsidRPr="001554E0" w:rsidRDefault="00EE3496" w:rsidP="001554E0">
            <w:pPr>
              <w:spacing w:before="4" w:after="160"/>
              <w:jc w:val="both"/>
              <w:rPr>
                <w:rFonts w:asciiTheme="minorHAnsi" w:hAnsiTheme="minorHAnsi" w:cstheme="minorHAnsi"/>
                <w:szCs w:val="16"/>
              </w:rPr>
            </w:pPr>
            <w:r w:rsidRPr="001554E0">
              <w:rPr>
                <w:rFonts w:asciiTheme="minorHAnsi" w:hAnsiTheme="minorHAnsi" w:cstheme="minorHAnsi"/>
                <w:szCs w:val="16"/>
              </w:rPr>
              <w:t>P2</w:t>
            </w:r>
          </w:p>
        </w:tc>
        <w:tc>
          <w:tcPr>
            <w:tcW w:w="959" w:type="dxa"/>
          </w:tcPr>
          <w:p w14:paraId="429FE146" w14:textId="511A675D" w:rsidR="004418BF" w:rsidRPr="001554E0" w:rsidRDefault="008E66D9" w:rsidP="001554E0">
            <w:pPr>
              <w:spacing w:before="4" w:after="160"/>
              <w:jc w:val="both"/>
              <w:rPr>
                <w:rFonts w:asciiTheme="minorHAnsi" w:hAnsiTheme="minorHAnsi" w:cstheme="minorHAnsi"/>
                <w:szCs w:val="16"/>
              </w:rPr>
            </w:pPr>
            <w:r w:rsidRPr="001554E0">
              <w:rPr>
                <w:rFonts w:asciiTheme="minorHAnsi" w:hAnsiTheme="minorHAnsi" w:cstheme="minorHAnsi"/>
                <w:szCs w:val="16"/>
              </w:rPr>
              <w:t>3</w:t>
            </w:r>
          </w:p>
        </w:tc>
        <w:tc>
          <w:tcPr>
            <w:tcW w:w="1170" w:type="dxa"/>
          </w:tcPr>
          <w:p w14:paraId="0A9220B6" w14:textId="13048DA8" w:rsidR="004418BF" w:rsidRPr="001554E0" w:rsidRDefault="0023316C" w:rsidP="001554E0">
            <w:pPr>
              <w:spacing w:before="4" w:after="160"/>
              <w:jc w:val="both"/>
              <w:rPr>
                <w:rFonts w:asciiTheme="minorHAnsi" w:hAnsiTheme="minorHAnsi" w:cstheme="minorHAnsi"/>
                <w:szCs w:val="16"/>
              </w:rPr>
            </w:pPr>
            <w:r w:rsidRPr="001554E0">
              <w:rPr>
                <w:rFonts w:asciiTheme="minorHAnsi" w:hAnsiTheme="minorHAnsi" w:cstheme="minorHAnsi"/>
                <w:szCs w:val="16"/>
              </w:rPr>
              <w:t>4</w:t>
            </w:r>
          </w:p>
        </w:tc>
      </w:tr>
      <w:tr w:rsidR="004418BF" w:rsidRPr="001554E0" w14:paraId="2BB68718" w14:textId="77777777" w:rsidTr="005C0EBA">
        <w:trPr>
          <w:trHeight w:val="259"/>
        </w:trPr>
        <w:tc>
          <w:tcPr>
            <w:tcW w:w="0" w:type="auto"/>
          </w:tcPr>
          <w:p w14:paraId="75A111E6" w14:textId="7D62B7B1" w:rsidR="004418BF" w:rsidRPr="001554E0" w:rsidRDefault="00EE3496" w:rsidP="001554E0">
            <w:pPr>
              <w:spacing w:before="4" w:after="160"/>
              <w:jc w:val="both"/>
              <w:rPr>
                <w:rFonts w:asciiTheme="minorHAnsi" w:hAnsiTheme="minorHAnsi" w:cstheme="minorHAnsi"/>
                <w:szCs w:val="16"/>
              </w:rPr>
            </w:pPr>
            <w:r w:rsidRPr="001554E0">
              <w:rPr>
                <w:rFonts w:asciiTheme="minorHAnsi" w:hAnsiTheme="minorHAnsi" w:cstheme="minorHAnsi"/>
                <w:szCs w:val="16"/>
              </w:rPr>
              <w:t>P3</w:t>
            </w:r>
          </w:p>
        </w:tc>
        <w:tc>
          <w:tcPr>
            <w:tcW w:w="959" w:type="dxa"/>
          </w:tcPr>
          <w:p w14:paraId="3F388A9B" w14:textId="7CFC2AE1" w:rsidR="004418BF" w:rsidRPr="001554E0" w:rsidRDefault="008E66D9" w:rsidP="001554E0">
            <w:pPr>
              <w:spacing w:before="4" w:after="160"/>
              <w:jc w:val="both"/>
              <w:rPr>
                <w:rFonts w:asciiTheme="minorHAnsi" w:hAnsiTheme="minorHAnsi" w:cstheme="minorHAnsi"/>
                <w:szCs w:val="16"/>
              </w:rPr>
            </w:pPr>
            <w:r w:rsidRPr="001554E0">
              <w:rPr>
                <w:rFonts w:asciiTheme="minorHAnsi" w:hAnsiTheme="minorHAnsi" w:cstheme="minorHAnsi"/>
                <w:szCs w:val="16"/>
              </w:rPr>
              <w:t>2</w:t>
            </w:r>
          </w:p>
        </w:tc>
        <w:tc>
          <w:tcPr>
            <w:tcW w:w="1170" w:type="dxa"/>
          </w:tcPr>
          <w:p w14:paraId="772A456E" w14:textId="30BB2EDD" w:rsidR="004418BF" w:rsidRPr="001554E0" w:rsidRDefault="0023316C" w:rsidP="001554E0">
            <w:pPr>
              <w:spacing w:before="4" w:after="160"/>
              <w:jc w:val="both"/>
              <w:rPr>
                <w:rFonts w:asciiTheme="minorHAnsi" w:hAnsiTheme="minorHAnsi" w:cstheme="minorHAnsi"/>
                <w:szCs w:val="16"/>
              </w:rPr>
            </w:pPr>
            <w:r w:rsidRPr="001554E0">
              <w:rPr>
                <w:rFonts w:asciiTheme="minorHAnsi" w:hAnsiTheme="minorHAnsi" w:cstheme="minorHAnsi"/>
                <w:szCs w:val="16"/>
              </w:rPr>
              <w:t>2</w:t>
            </w:r>
          </w:p>
        </w:tc>
      </w:tr>
      <w:tr w:rsidR="004418BF" w:rsidRPr="001554E0" w14:paraId="5B1DEF81" w14:textId="77777777" w:rsidTr="005C0EBA">
        <w:trPr>
          <w:trHeight w:val="265"/>
        </w:trPr>
        <w:tc>
          <w:tcPr>
            <w:tcW w:w="0" w:type="auto"/>
          </w:tcPr>
          <w:p w14:paraId="1469808F" w14:textId="4F2DF8E3" w:rsidR="004418BF" w:rsidRPr="001554E0" w:rsidRDefault="00EE3496" w:rsidP="001554E0">
            <w:pPr>
              <w:spacing w:before="4" w:after="160"/>
              <w:jc w:val="both"/>
              <w:rPr>
                <w:rFonts w:asciiTheme="minorHAnsi" w:hAnsiTheme="minorHAnsi" w:cstheme="minorHAnsi"/>
                <w:szCs w:val="16"/>
              </w:rPr>
            </w:pPr>
            <w:r w:rsidRPr="001554E0">
              <w:rPr>
                <w:rFonts w:asciiTheme="minorHAnsi" w:hAnsiTheme="minorHAnsi" w:cstheme="minorHAnsi"/>
                <w:szCs w:val="16"/>
              </w:rPr>
              <w:t>P4</w:t>
            </w:r>
          </w:p>
        </w:tc>
        <w:tc>
          <w:tcPr>
            <w:tcW w:w="959" w:type="dxa"/>
          </w:tcPr>
          <w:p w14:paraId="2E75A373" w14:textId="7106009B" w:rsidR="004418BF" w:rsidRPr="001554E0" w:rsidRDefault="008E66D9" w:rsidP="001554E0">
            <w:pPr>
              <w:spacing w:before="4" w:after="160"/>
              <w:jc w:val="both"/>
              <w:rPr>
                <w:rFonts w:asciiTheme="minorHAnsi" w:hAnsiTheme="minorHAnsi" w:cstheme="minorHAnsi"/>
                <w:szCs w:val="16"/>
              </w:rPr>
            </w:pPr>
            <w:r w:rsidRPr="001554E0">
              <w:rPr>
                <w:rFonts w:asciiTheme="minorHAnsi" w:hAnsiTheme="minorHAnsi" w:cstheme="minorHAnsi"/>
                <w:szCs w:val="16"/>
              </w:rPr>
              <w:t>2</w:t>
            </w:r>
          </w:p>
        </w:tc>
        <w:tc>
          <w:tcPr>
            <w:tcW w:w="1170" w:type="dxa"/>
          </w:tcPr>
          <w:p w14:paraId="720C40C6" w14:textId="18019D0B" w:rsidR="004418BF" w:rsidRPr="001554E0" w:rsidRDefault="0023316C" w:rsidP="001554E0">
            <w:pPr>
              <w:spacing w:before="4" w:after="160"/>
              <w:jc w:val="both"/>
              <w:rPr>
                <w:rFonts w:asciiTheme="minorHAnsi" w:hAnsiTheme="minorHAnsi" w:cstheme="minorHAnsi"/>
                <w:szCs w:val="16"/>
              </w:rPr>
            </w:pPr>
            <w:r w:rsidRPr="001554E0">
              <w:rPr>
                <w:rFonts w:asciiTheme="minorHAnsi" w:hAnsiTheme="minorHAnsi" w:cstheme="minorHAnsi"/>
                <w:szCs w:val="16"/>
              </w:rPr>
              <w:t>1</w:t>
            </w:r>
          </w:p>
        </w:tc>
      </w:tr>
      <w:tr w:rsidR="004418BF" w:rsidRPr="001554E0" w14:paraId="7D49A00F" w14:textId="77777777" w:rsidTr="005C0EBA">
        <w:trPr>
          <w:trHeight w:val="153"/>
        </w:trPr>
        <w:tc>
          <w:tcPr>
            <w:tcW w:w="0" w:type="auto"/>
          </w:tcPr>
          <w:p w14:paraId="267A0035" w14:textId="31B1F269" w:rsidR="004418BF" w:rsidRPr="001554E0" w:rsidRDefault="00EE3496" w:rsidP="001554E0">
            <w:pPr>
              <w:spacing w:before="4" w:after="160"/>
              <w:jc w:val="both"/>
              <w:rPr>
                <w:rFonts w:asciiTheme="minorHAnsi" w:hAnsiTheme="minorHAnsi" w:cstheme="minorHAnsi"/>
                <w:szCs w:val="16"/>
              </w:rPr>
            </w:pPr>
            <w:r w:rsidRPr="001554E0">
              <w:rPr>
                <w:rFonts w:asciiTheme="minorHAnsi" w:hAnsiTheme="minorHAnsi" w:cstheme="minorHAnsi"/>
                <w:szCs w:val="16"/>
              </w:rPr>
              <w:t>P5</w:t>
            </w:r>
          </w:p>
        </w:tc>
        <w:tc>
          <w:tcPr>
            <w:tcW w:w="959" w:type="dxa"/>
          </w:tcPr>
          <w:p w14:paraId="3166AAA6" w14:textId="5B05289A" w:rsidR="004418BF" w:rsidRPr="001554E0" w:rsidRDefault="00326EC9" w:rsidP="001554E0">
            <w:pPr>
              <w:spacing w:before="4" w:after="160"/>
              <w:jc w:val="both"/>
              <w:rPr>
                <w:rFonts w:asciiTheme="minorHAnsi" w:hAnsiTheme="minorHAnsi" w:cstheme="minorHAnsi"/>
                <w:szCs w:val="16"/>
              </w:rPr>
            </w:pPr>
            <w:r w:rsidRPr="001554E0">
              <w:rPr>
                <w:rFonts w:asciiTheme="minorHAnsi" w:hAnsiTheme="minorHAnsi" w:cstheme="minorHAnsi"/>
                <w:szCs w:val="16"/>
              </w:rPr>
              <w:t>4</w:t>
            </w:r>
          </w:p>
        </w:tc>
        <w:tc>
          <w:tcPr>
            <w:tcW w:w="1170" w:type="dxa"/>
          </w:tcPr>
          <w:p w14:paraId="4AAD8163" w14:textId="10F270C9" w:rsidR="004418BF" w:rsidRPr="001554E0" w:rsidRDefault="0023316C" w:rsidP="001554E0">
            <w:pPr>
              <w:spacing w:before="4" w:after="160"/>
              <w:jc w:val="both"/>
              <w:rPr>
                <w:rFonts w:asciiTheme="minorHAnsi" w:hAnsiTheme="minorHAnsi" w:cstheme="minorHAnsi"/>
                <w:szCs w:val="16"/>
              </w:rPr>
            </w:pPr>
            <w:r w:rsidRPr="001554E0">
              <w:rPr>
                <w:rFonts w:asciiTheme="minorHAnsi" w:hAnsiTheme="minorHAnsi" w:cstheme="minorHAnsi"/>
                <w:szCs w:val="16"/>
              </w:rPr>
              <w:t>3</w:t>
            </w:r>
          </w:p>
        </w:tc>
      </w:tr>
    </w:tbl>
    <w:p w14:paraId="2C1BAF40" w14:textId="79ED8AE2" w:rsidR="004418BF" w:rsidRPr="00A80822" w:rsidRDefault="00861AB3" w:rsidP="00A80822">
      <w:pPr>
        <w:spacing w:before="4" w:after="160"/>
        <w:jc w:val="both"/>
        <w:rPr>
          <w:rFonts w:asciiTheme="minorHAnsi" w:hAnsiTheme="minorHAnsi" w:cstheme="minorHAnsi"/>
          <w:sz w:val="22"/>
          <w:szCs w:val="18"/>
        </w:rPr>
      </w:pPr>
      <w:r>
        <w:rPr>
          <w:rFonts w:asciiTheme="minorHAnsi" w:hAnsiTheme="minorHAnsi" w:cstheme="minorHAnsi"/>
          <w:sz w:val="22"/>
          <w:szCs w:val="18"/>
        </w:rPr>
        <w:pict w14:anchorId="71DE4240">
          <v:shape id="_x0000_i1027" type="#_x0000_t75" style="width:430.5pt;height:543.75pt">
            <v:imagedata r:id="rId14" o:title="IMG_3722"/>
          </v:shape>
        </w:pict>
      </w:r>
    </w:p>
    <w:sectPr w:rsidR="004418BF" w:rsidRPr="00A80822">
      <w:headerReference w:type="default" r:id="rId15"/>
      <w:footerReference w:type="default" r:id="rId16"/>
      <w:pgSz w:w="12240" w:h="15840"/>
      <w:pgMar w:top="1160" w:right="1320" w:bottom="280" w:left="1340" w:header="798"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D240DD" w14:textId="77777777" w:rsidR="002B1A62" w:rsidRDefault="002B1A62">
      <w:r>
        <w:separator/>
      </w:r>
    </w:p>
  </w:endnote>
  <w:endnote w:type="continuationSeparator" w:id="0">
    <w:p w14:paraId="275EFB82" w14:textId="77777777" w:rsidR="002B1A62" w:rsidRDefault="002B1A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8171373"/>
      <w:docPartObj>
        <w:docPartGallery w:val="Page Numbers (Bottom of Page)"/>
        <w:docPartUnique/>
      </w:docPartObj>
    </w:sdtPr>
    <w:sdtEndPr>
      <w:rPr>
        <w:noProof/>
      </w:rPr>
    </w:sdtEndPr>
    <w:sdtContent>
      <w:p w14:paraId="78AB29B4" w14:textId="40873C18" w:rsidR="0017575F" w:rsidRDefault="0017575F">
        <w:pPr>
          <w:pStyle w:val="Footer"/>
          <w:jc w:val="right"/>
        </w:pPr>
        <w:r>
          <w:fldChar w:fldCharType="begin"/>
        </w:r>
        <w:r>
          <w:instrText xml:space="preserve"> PAGE   \* MERGEFORMAT </w:instrText>
        </w:r>
        <w:r>
          <w:fldChar w:fldCharType="separate"/>
        </w:r>
        <w:r w:rsidR="00211FC2">
          <w:rPr>
            <w:noProof/>
          </w:rPr>
          <w:t>10</w:t>
        </w:r>
        <w:r>
          <w:rPr>
            <w:noProof/>
          </w:rPr>
          <w:fldChar w:fldCharType="end"/>
        </w:r>
      </w:p>
    </w:sdtContent>
  </w:sdt>
  <w:p w14:paraId="0B63EDB3" w14:textId="77777777" w:rsidR="0017575F" w:rsidRDefault="0017575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3287B6" w14:textId="77777777" w:rsidR="002B1A62" w:rsidRDefault="002B1A62">
      <w:r>
        <w:separator/>
      </w:r>
    </w:p>
  </w:footnote>
  <w:footnote w:type="continuationSeparator" w:id="0">
    <w:p w14:paraId="235E5414" w14:textId="77777777" w:rsidR="002B1A62" w:rsidRDefault="002B1A6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DA8A0F" w14:textId="3C70EC21" w:rsidR="00F1052F" w:rsidRDefault="00F1052F">
    <w:pPr>
      <w:spacing w:line="200" w:lineRule="exac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069ED"/>
    <w:multiLevelType w:val="hybridMultilevel"/>
    <w:tmpl w:val="77D2226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C91BDD"/>
    <w:multiLevelType w:val="hybridMultilevel"/>
    <w:tmpl w:val="9F9CB5AE"/>
    <w:lvl w:ilvl="0" w:tplc="6658C42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586B62"/>
    <w:multiLevelType w:val="hybridMultilevel"/>
    <w:tmpl w:val="CE2AC1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8113CF"/>
    <w:multiLevelType w:val="hybridMultilevel"/>
    <w:tmpl w:val="4B8CC75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12D2EB9"/>
    <w:multiLevelType w:val="hybridMultilevel"/>
    <w:tmpl w:val="3E4ECA4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125298"/>
    <w:multiLevelType w:val="hybridMultilevel"/>
    <w:tmpl w:val="A9DE2C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2B0E6A"/>
    <w:multiLevelType w:val="hybridMultilevel"/>
    <w:tmpl w:val="9AD20434"/>
    <w:lvl w:ilvl="0" w:tplc="3DC87F7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316662"/>
    <w:multiLevelType w:val="hybridMultilevel"/>
    <w:tmpl w:val="1D6E7AF2"/>
    <w:lvl w:ilvl="0" w:tplc="F454E316">
      <w:start w:val="1"/>
      <w:numFmt w:val="decimal"/>
      <w:lvlText w:val="%1."/>
      <w:lvlJc w:val="left"/>
      <w:pPr>
        <w:tabs>
          <w:tab w:val="num" w:pos="720"/>
        </w:tabs>
        <w:ind w:left="720" w:hanging="360"/>
      </w:pPr>
    </w:lvl>
    <w:lvl w:ilvl="1" w:tplc="816809CC">
      <w:start w:val="1"/>
      <w:numFmt w:val="decimal"/>
      <w:lvlText w:val="%2."/>
      <w:lvlJc w:val="left"/>
      <w:pPr>
        <w:tabs>
          <w:tab w:val="num" w:pos="1440"/>
        </w:tabs>
        <w:ind w:left="1440" w:hanging="360"/>
      </w:pPr>
    </w:lvl>
    <w:lvl w:ilvl="2" w:tplc="4808A962" w:tentative="1">
      <w:start w:val="1"/>
      <w:numFmt w:val="decimal"/>
      <w:lvlText w:val="%3."/>
      <w:lvlJc w:val="left"/>
      <w:pPr>
        <w:tabs>
          <w:tab w:val="num" w:pos="2160"/>
        </w:tabs>
        <w:ind w:left="2160" w:hanging="360"/>
      </w:pPr>
    </w:lvl>
    <w:lvl w:ilvl="3" w:tplc="7E284F04" w:tentative="1">
      <w:start w:val="1"/>
      <w:numFmt w:val="decimal"/>
      <w:lvlText w:val="%4."/>
      <w:lvlJc w:val="left"/>
      <w:pPr>
        <w:tabs>
          <w:tab w:val="num" w:pos="2880"/>
        </w:tabs>
        <w:ind w:left="2880" w:hanging="360"/>
      </w:pPr>
    </w:lvl>
    <w:lvl w:ilvl="4" w:tplc="B70E39EA" w:tentative="1">
      <w:start w:val="1"/>
      <w:numFmt w:val="decimal"/>
      <w:lvlText w:val="%5."/>
      <w:lvlJc w:val="left"/>
      <w:pPr>
        <w:tabs>
          <w:tab w:val="num" w:pos="3600"/>
        </w:tabs>
        <w:ind w:left="3600" w:hanging="360"/>
      </w:pPr>
    </w:lvl>
    <w:lvl w:ilvl="5" w:tplc="253A7CE8" w:tentative="1">
      <w:start w:val="1"/>
      <w:numFmt w:val="decimal"/>
      <w:lvlText w:val="%6."/>
      <w:lvlJc w:val="left"/>
      <w:pPr>
        <w:tabs>
          <w:tab w:val="num" w:pos="4320"/>
        </w:tabs>
        <w:ind w:left="4320" w:hanging="360"/>
      </w:pPr>
    </w:lvl>
    <w:lvl w:ilvl="6" w:tplc="3FC6FA18" w:tentative="1">
      <w:start w:val="1"/>
      <w:numFmt w:val="decimal"/>
      <w:lvlText w:val="%7."/>
      <w:lvlJc w:val="left"/>
      <w:pPr>
        <w:tabs>
          <w:tab w:val="num" w:pos="5040"/>
        </w:tabs>
        <w:ind w:left="5040" w:hanging="360"/>
      </w:pPr>
    </w:lvl>
    <w:lvl w:ilvl="7" w:tplc="313C596C" w:tentative="1">
      <w:start w:val="1"/>
      <w:numFmt w:val="decimal"/>
      <w:lvlText w:val="%8."/>
      <w:lvlJc w:val="left"/>
      <w:pPr>
        <w:tabs>
          <w:tab w:val="num" w:pos="5760"/>
        </w:tabs>
        <w:ind w:left="5760" w:hanging="360"/>
      </w:pPr>
    </w:lvl>
    <w:lvl w:ilvl="8" w:tplc="04FC7B82" w:tentative="1">
      <w:start w:val="1"/>
      <w:numFmt w:val="decimal"/>
      <w:lvlText w:val="%9."/>
      <w:lvlJc w:val="left"/>
      <w:pPr>
        <w:tabs>
          <w:tab w:val="num" w:pos="6480"/>
        </w:tabs>
        <w:ind w:left="6480" w:hanging="360"/>
      </w:pPr>
    </w:lvl>
  </w:abstractNum>
  <w:abstractNum w:abstractNumId="8" w15:restartNumberingAfterBreak="0">
    <w:nsid w:val="20E52AB8"/>
    <w:multiLevelType w:val="hybridMultilevel"/>
    <w:tmpl w:val="347CF51C"/>
    <w:lvl w:ilvl="0" w:tplc="04090013">
      <w:start w:val="1"/>
      <w:numFmt w:val="upperRoman"/>
      <w:lvlText w:val="%1."/>
      <w:lvlJc w:val="righ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59B6967"/>
    <w:multiLevelType w:val="hybridMultilevel"/>
    <w:tmpl w:val="9E64F124"/>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C9A401F"/>
    <w:multiLevelType w:val="hybridMultilevel"/>
    <w:tmpl w:val="92ECCE28"/>
    <w:lvl w:ilvl="0" w:tplc="412EE17C">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D290E76"/>
    <w:multiLevelType w:val="hybridMultilevel"/>
    <w:tmpl w:val="20D4D9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51B4DAF"/>
    <w:multiLevelType w:val="hybridMultilevel"/>
    <w:tmpl w:val="12D24E6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87B493F"/>
    <w:multiLevelType w:val="hybridMultilevel"/>
    <w:tmpl w:val="53A8E84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9DE72B5"/>
    <w:multiLevelType w:val="hybridMultilevel"/>
    <w:tmpl w:val="4CE0A482"/>
    <w:lvl w:ilvl="0" w:tplc="698EFFE2">
      <w:start w:val="1"/>
      <w:numFmt w:val="decimal"/>
      <w:lvlText w:val="%1."/>
      <w:lvlJc w:val="left"/>
      <w:pPr>
        <w:ind w:left="360" w:hanging="360"/>
      </w:pPr>
      <w:rPr>
        <w:rFonts w:hint="default"/>
        <w:color w:val="0000FF"/>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B2905A0"/>
    <w:multiLevelType w:val="hybridMultilevel"/>
    <w:tmpl w:val="735ABE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B91416"/>
    <w:multiLevelType w:val="multilevel"/>
    <w:tmpl w:val="6486C25E"/>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7" w15:restartNumberingAfterBreak="0">
    <w:nsid w:val="63C7035E"/>
    <w:multiLevelType w:val="hybridMultilevel"/>
    <w:tmpl w:val="D6F07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CC7DC3"/>
    <w:multiLevelType w:val="hybridMultilevel"/>
    <w:tmpl w:val="DED0695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5340C15"/>
    <w:multiLevelType w:val="hybridMultilevel"/>
    <w:tmpl w:val="18F82C3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7DE32FBA"/>
    <w:multiLevelType w:val="hybridMultilevel"/>
    <w:tmpl w:val="644C2D6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7"/>
  </w:num>
  <w:num w:numId="3">
    <w:abstractNumId w:val="0"/>
  </w:num>
  <w:num w:numId="4">
    <w:abstractNumId w:val="18"/>
  </w:num>
  <w:num w:numId="5">
    <w:abstractNumId w:val="2"/>
  </w:num>
  <w:num w:numId="6">
    <w:abstractNumId w:val="11"/>
  </w:num>
  <w:num w:numId="7">
    <w:abstractNumId w:val="19"/>
  </w:num>
  <w:num w:numId="8">
    <w:abstractNumId w:val="13"/>
  </w:num>
  <w:num w:numId="9">
    <w:abstractNumId w:val="7"/>
  </w:num>
  <w:num w:numId="10">
    <w:abstractNumId w:val="8"/>
  </w:num>
  <w:num w:numId="11">
    <w:abstractNumId w:val="12"/>
  </w:num>
  <w:num w:numId="12">
    <w:abstractNumId w:val="15"/>
  </w:num>
  <w:num w:numId="13">
    <w:abstractNumId w:val="4"/>
  </w:num>
  <w:num w:numId="14">
    <w:abstractNumId w:val="9"/>
  </w:num>
  <w:num w:numId="15">
    <w:abstractNumId w:val="10"/>
  </w:num>
  <w:num w:numId="16">
    <w:abstractNumId w:val="20"/>
  </w:num>
  <w:num w:numId="17">
    <w:abstractNumId w:val="5"/>
  </w:num>
  <w:num w:numId="18">
    <w:abstractNumId w:val="1"/>
  </w:num>
  <w:num w:numId="19">
    <w:abstractNumId w:val="3"/>
  </w:num>
  <w:num w:numId="20">
    <w:abstractNumId w:val="6"/>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336F"/>
    <w:rsid w:val="0000488B"/>
    <w:rsid w:val="0001065B"/>
    <w:rsid w:val="00011807"/>
    <w:rsid w:val="00012FB7"/>
    <w:rsid w:val="00014B89"/>
    <w:rsid w:val="00024A18"/>
    <w:rsid w:val="00033F10"/>
    <w:rsid w:val="0003530B"/>
    <w:rsid w:val="00035E1A"/>
    <w:rsid w:val="00070A05"/>
    <w:rsid w:val="000743CD"/>
    <w:rsid w:val="00086B90"/>
    <w:rsid w:val="00091701"/>
    <w:rsid w:val="000B66F5"/>
    <w:rsid w:val="000C7D59"/>
    <w:rsid w:val="000E6082"/>
    <w:rsid w:val="001067F8"/>
    <w:rsid w:val="001109B5"/>
    <w:rsid w:val="00113AC8"/>
    <w:rsid w:val="0011500D"/>
    <w:rsid w:val="00116108"/>
    <w:rsid w:val="0011718C"/>
    <w:rsid w:val="00123695"/>
    <w:rsid w:val="001247C2"/>
    <w:rsid w:val="00126041"/>
    <w:rsid w:val="001319A3"/>
    <w:rsid w:val="00131DAD"/>
    <w:rsid w:val="00144FDB"/>
    <w:rsid w:val="001467C1"/>
    <w:rsid w:val="001525FA"/>
    <w:rsid w:val="00154B7B"/>
    <w:rsid w:val="00154C8F"/>
    <w:rsid w:val="001554E0"/>
    <w:rsid w:val="00156D8F"/>
    <w:rsid w:val="001579C1"/>
    <w:rsid w:val="00163118"/>
    <w:rsid w:val="00170407"/>
    <w:rsid w:val="0017527F"/>
    <w:rsid w:val="0017575F"/>
    <w:rsid w:val="001762EE"/>
    <w:rsid w:val="00177371"/>
    <w:rsid w:val="00181CB9"/>
    <w:rsid w:val="00184AEB"/>
    <w:rsid w:val="00187F9A"/>
    <w:rsid w:val="0019482E"/>
    <w:rsid w:val="001A357C"/>
    <w:rsid w:val="001B0F85"/>
    <w:rsid w:val="001B51A9"/>
    <w:rsid w:val="001B7E2F"/>
    <w:rsid w:val="001C5B6E"/>
    <w:rsid w:val="001D52D8"/>
    <w:rsid w:val="001E627B"/>
    <w:rsid w:val="001F1FF7"/>
    <w:rsid w:val="001F3C76"/>
    <w:rsid w:val="001F5B5F"/>
    <w:rsid w:val="001F617F"/>
    <w:rsid w:val="00207978"/>
    <w:rsid w:val="00211B36"/>
    <w:rsid w:val="00211FC2"/>
    <w:rsid w:val="0021426F"/>
    <w:rsid w:val="002155DC"/>
    <w:rsid w:val="00215E91"/>
    <w:rsid w:val="0023316C"/>
    <w:rsid w:val="0023447B"/>
    <w:rsid w:val="0023452D"/>
    <w:rsid w:val="00235057"/>
    <w:rsid w:val="00237062"/>
    <w:rsid w:val="00240AF0"/>
    <w:rsid w:val="0024509A"/>
    <w:rsid w:val="00251671"/>
    <w:rsid w:val="0025377E"/>
    <w:rsid w:val="00257140"/>
    <w:rsid w:val="002824A0"/>
    <w:rsid w:val="002847AB"/>
    <w:rsid w:val="0029354E"/>
    <w:rsid w:val="002A3436"/>
    <w:rsid w:val="002A5556"/>
    <w:rsid w:val="002A5F84"/>
    <w:rsid w:val="002B1A62"/>
    <w:rsid w:val="002D4713"/>
    <w:rsid w:val="002D699C"/>
    <w:rsid w:val="002E71D7"/>
    <w:rsid w:val="00303846"/>
    <w:rsid w:val="00304869"/>
    <w:rsid w:val="00314BBA"/>
    <w:rsid w:val="00326EC9"/>
    <w:rsid w:val="00347746"/>
    <w:rsid w:val="003563CD"/>
    <w:rsid w:val="00357C67"/>
    <w:rsid w:val="003663C7"/>
    <w:rsid w:val="00366A70"/>
    <w:rsid w:val="00380CDB"/>
    <w:rsid w:val="00381C14"/>
    <w:rsid w:val="00382D15"/>
    <w:rsid w:val="0038560C"/>
    <w:rsid w:val="00392167"/>
    <w:rsid w:val="003941EB"/>
    <w:rsid w:val="003A2B89"/>
    <w:rsid w:val="003A5962"/>
    <w:rsid w:val="003B4BD8"/>
    <w:rsid w:val="003C014D"/>
    <w:rsid w:val="003C09A6"/>
    <w:rsid w:val="003C1C9F"/>
    <w:rsid w:val="003C3176"/>
    <w:rsid w:val="003C392D"/>
    <w:rsid w:val="003D316E"/>
    <w:rsid w:val="003D5F2E"/>
    <w:rsid w:val="003E1889"/>
    <w:rsid w:val="003E4369"/>
    <w:rsid w:val="004042C8"/>
    <w:rsid w:val="00407F3F"/>
    <w:rsid w:val="0042190D"/>
    <w:rsid w:val="00423463"/>
    <w:rsid w:val="0042405E"/>
    <w:rsid w:val="004249EC"/>
    <w:rsid w:val="00436339"/>
    <w:rsid w:val="00440273"/>
    <w:rsid w:val="004418BF"/>
    <w:rsid w:val="004457EE"/>
    <w:rsid w:val="00456A38"/>
    <w:rsid w:val="00461B61"/>
    <w:rsid w:val="0047379F"/>
    <w:rsid w:val="004744BD"/>
    <w:rsid w:val="004772CB"/>
    <w:rsid w:val="0048121B"/>
    <w:rsid w:val="00483066"/>
    <w:rsid w:val="004B336F"/>
    <w:rsid w:val="004B7FE6"/>
    <w:rsid w:val="004E0DA7"/>
    <w:rsid w:val="004F2610"/>
    <w:rsid w:val="00501DAE"/>
    <w:rsid w:val="00514158"/>
    <w:rsid w:val="00516362"/>
    <w:rsid w:val="00522CE3"/>
    <w:rsid w:val="00545A1B"/>
    <w:rsid w:val="005515BB"/>
    <w:rsid w:val="00553FDB"/>
    <w:rsid w:val="005576FC"/>
    <w:rsid w:val="00560999"/>
    <w:rsid w:val="00582738"/>
    <w:rsid w:val="0059520B"/>
    <w:rsid w:val="005A0D02"/>
    <w:rsid w:val="005B04FD"/>
    <w:rsid w:val="005C0D29"/>
    <w:rsid w:val="005C0EBA"/>
    <w:rsid w:val="005C7DF3"/>
    <w:rsid w:val="005D0368"/>
    <w:rsid w:val="005D5270"/>
    <w:rsid w:val="005D57E1"/>
    <w:rsid w:val="005E1176"/>
    <w:rsid w:val="005E61D7"/>
    <w:rsid w:val="00603082"/>
    <w:rsid w:val="0060645B"/>
    <w:rsid w:val="0060655F"/>
    <w:rsid w:val="00611473"/>
    <w:rsid w:val="00621071"/>
    <w:rsid w:val="00663328"/>
    <w:rsid w:val="006634FC"/>
    <w:rsid w:val="00680B3E"/>
    <w:rsid w:val="0068761F"/>
    <w:rsid w:val="006908CB"/>
    <w:rsid w:val="006A0711"/>
    <w:rsid w:val="006A1567"/>
    <w:rsid w:val="006B091B"/>
    <w:rsid w:val="006B6263"/>
    <w:rsid w:val="006C2BC0"/>
    <w:rsid w:val="006D61E9"/>
    <w:rsid w:val="006E0627"/>
    <w:rsid w:val="00710348"/>
    <w:rsid w:val="007106F6"/>
    <w:rsid w:val="0071799C"/>
    <w:rsid w:val="00717B73"/>
    <w:rsid w:val="0072202C"/>
    <w:rsid w:val="00723625"/>
    <w:rsid w:val="007258B9"/>
    <w:rsid w:val="0072683C"/>
    <w:rsid w:val="00727484"/>
    <w:rsid w:val="00733D5E"/>
    <w:rsid w:val="00747A90"/>
    <w:rsid w:val="007511A1"/>
    <w:rsid w:val="00752011"/>
    <w:rsid w:val="00753580"/>
    <w:rsid w:val="00755431"/>
    <w:rsid w:val="0078172C"/>
    <w:rsid w:val="00782CB4"/>
    <w:rsid w:val="00795CCE"/>
    <w:rsid w:val="007A3748"/>
    <w:rsid w:val="007B69FA"/>
    <w:rsid w:val="007E100D"/>
    <w:rsid w:val="007E3F9E"/>
    <w:rsid w:val="007E7616"/>
    <w:rsid w:val="007F2F21"/>
    <w:rsid w:val="00821375"/>
    <w:rsid w:val="008265FD"/>
    <w:rsid w:val="00826CDA"/>
    <w:rsid w:val="00832FC8"/>
    <w:rsid w:val="0083758E"/>
    <w:rsid w:val="0083777F"/>
    <w:rsid w:val="00841504"/>
    <w:rsid w:val="00841B20"/>
    <w:rsid w:val="00842B36"/>
    <w:rsid w:val="00846913"/>
    <w:rsid w:val="00850AAC"/>
    <w:rsid w:val="008569E6"/>
    <w:rsid w:val="00860816"/>
    <w:rsid w:val="00861AB3"/>
    <w:rsid w:val="00862F89"/>
    <w:rsid w:val="008717DE"/>
    <w:rsid w:val="00872468"/>
    <w:rsid w:val="00874F30"/>
    <w:rsid w:val="00881AC5"/>
    <w:rsid w:val="008858B7"/>
    <w:rsid w:val="00893EE9"/>
    <w:rsid w:val="00894790"/>
    <w:rsid w:val="008A4DE3"/>
    <w:rsid w:val="008B01F5"/>
    <w:rsid w:val="008B794F"/>
    <w:rsid w:val="008D1D82"/>
    <w:rsid w:val="008E66D9"/>
    <w:rsid w:val="008F1280"/>
    <w:rsid w:val="008F137A"/>
    <w:rsid w:val="008F44A7"/>
    <w:rsid w:val="00913017"/>
    <w:rsid w:val="0092422A"/>
    <w:rsid w:val="009270CD"/>
    <w:rsid w:val="00941C26"/>
    <w:rsid w:val="009536C7"/>
    <w:rsid w:val="0095646C"/>
    <w:rsid w:val="00962EBE"/>
    <w:rsid w:val="009823F3"/>
    <w:rsid w:val="00987EAC"/>
    <w:rsid w:val="00990A40"/>
    <w:rsid w:val="009918DE"/>
    <w:rsid w:val="009B39A3"/>
    <w:rsid w:val="009C6C63"/>
    <w:rsid w:val="009E2AD7"/>
    <w:rsid w:val="009F04CA"/>
    <w:rsid w:val="00A0227E"/>
    <w:rsid w:val="00A04CA8"/>
    <w:rsid w:val="00A0583F"/>
    <w:rsid w:val="00A23AFB"/>
    <w:rsid w:val="00A24BA8"/>
    <w:rsid w:val="00A53FE9"/>
    <w:rsid w:val="00A55192"/>
    <w:rsid w:val="00A55D4B"/>
    <w:rsid w:val="00A67C37"/>
    <w:rsid w:val="00A71B3F"/>
    <w:rsid w:val="00A728B3"/>
    <w:rsid w:val="00A74519"/>
    <w:rsid w:val="00A75DA2"/>
    <w:rsid w:val="00A803FC"/>
    <w:rsid w:val="00A80822"/>
    <w:rsid w:val="00A811E7"/>
    <w:rsid w:val="00A83A7B"/>
    <w:rsid w:val="00A95611"/>
    <w:rsid w:val="00A95C05"/>
    <w:rsid w:val="00A96D1F"/>
    <w:rsid w:val="00AB1A66"/>
    <w:rsid w:val="00AB5E1E"/>
    <w:rsid w:val="00AB78B6"/>
    <w:rsid w:val="00AC7A8B"/>
    <w:rsid w:val="00AE53FC"/>
    <w:rsid w:val="00AE578E"/>
    <w:rsid w:val="00AF5B92"/>
    <w:rsid w:val="00B1592B"/>
    <w:rsid w:val="00B15C54"/>
    <w:rsid w:val="00B205D4"/>
    <w:rsid w:val="00B353D6"/>
    <w:rsid w:val="00B35BB8"/>
    <w:rsid w:val="00B44B52"/>
    <w:rsid w:val="00B548F7"/>
    <w:rsid w:val="00B56AB4"/>
    <w:rsid w:val="00B622A5"/>
    <w:rsid w:val="00B819F6"/>
    <w:rsid w:val="00B85B9D"/>
    <w:rsid w:val="00B92387"/>
    <w:rsid w:val="00BA2BE2"/>
    <w:rsid w:val="00BD0410"/>
    <w:rsid w:val="00BD0F9A"/>
    <w:rsid w:val="00BD267C"/>
    <w:rsid w:val="00BE20E2"/>
    <w:rsid w:val="00BE4E3A"/>
    <w:rsid w:val="00BE5A49"/>
    <w:rsid w:val="00BF141D"/>
    <w:rsid w:val="00BF6720"/>
    <w:rsid w:val="00C01584"/>
    <w:rsid w:val="00C23F98"/>
    <w:rsid w:val="00C3186D"/>
    <w:rsid w:val="00C52920"/>
    <w:rsid w:val="00C61E49"/>
    <w:rsid w:val="00C64756"/>
    <w:rsid w:val="00C74FBD"/>
    <w:rsid w:val="00C75B82"/>
    <w:rsid w:val="00CB11AC"/>
    <w:rsid w:val="00CB5F6B"/>
    <w:rsid w:val="00CB7B87"/>
    <w:rsid w:val="00CC235C"/>
    <w:rsid w:val="00CC3345"/>
    <w:rsid w:val="00CC69FB"/>
    <w:rsid w:val="00CC77C0"/>
    <w:rsid w:val="00CC7FB3"/>
    <w:rsid w:val="00CD19E2"/>
    <w:rsid w:val="00CD4D61"/>
    <w:rsid w:val="00CD76E0"/>
    <w:rsid w:val="00CD7FE4"/>
    <w:rsid w:val="00CE1254"/>
    <w:rsid w:val="00CF6341"/>
    <w:rsid w:val="00D03438"/>
    <w:rsid w:val="00D05808"/>
    <w:rsid w:val="00D06D04"/>
    <w:rsid w:val="00D06E7F"/>
    <w:rsid w:val="00D1021F"/>
    <w:rsid w:val="00D131A7"/>
    <w:rsid w:val="00D15021"/>
    <w:rsid w:val="00D6198D"/>
    <w:rsid w:val="00D71F60"/>
    <w:rsid w:val="00D81294"/>
    <w:rsid w:val="00D875D2"/>
    <w:rsid w:val="00D91601"/>
    <w:rsid w:val="00D95D83"/>
    <w:rsid w:val="00DA4C3D"/>
    <w:rsid w:val="00DA7CC7"/>
    <w:rsid w:val="00DB0B7A"/>
    <w:rsid w:val="00DC1433"/>
    <w:rsid w:val="00DC6084"/>
    <w:rsid w:val="00DC7E88"/>
    <w:rsid w:val="00DD6877"/>
    <w:rsid w:val="00DE4D79"/>
    <w:rsid w:val="00DE5F25"/>
    <w:rsid w:val="00DF65ED"/>
    <w:rsid w:val="00E13389"/>
    <w:rsid w:val="00E145A7"/>
    <w:rsid w:val="00E16F58"/>
    <w:rsid w:val="00E271E2"/>
    <w:rsid w:val="00E31867"/>
    <w:rsid w:val="00E53477"/>
    <w:rsid w:val="00E648F6"/>
    <w:rsid w:val="00E653C7"/>
    <w:rsid w:val="00E6729A"/>
    <w:rsid w:val="00E75622"/>
    <w:rsid w:val="00E82329"/>
    <w:rsid w:val="00E8458C"/>
    <w:rsid w:val="00E85FE3"/>
    <w:rsid w:val="00E90910"/>
    <w:rsid w:val="00EA0618"/>
    <w:rsid w:val="00EA1B3E"/>
    <w:rsid w:val="00EA38FD"/>
    <w:rsid w:val="00EB4223"/>
    <w:rsid w:val="00EB4A54"/>
    <w:rsid w:val="00EB6D34"/>
    <w:rsid w:val="00EC01C8"/>
    <w:rsid w:val="00EC39EB"/>
    <w:rsid w:val="00EC6EFD"/>
    <w:rsid w:val="00EC6FB3"/>
    <w:rsid w:val="00ED51A2"/>
    <w:rsid w:val="00ED5C48"/>
    <w:rsid w:val="00EE3496"/>
    <w:rsid w:val="00EE4E6B"/>
    <w:rsid w:val="00EF37F5"/>
    <w:rsid w:val="00EF68A5"/>
    <w:rsid w:val="00EF70A5"/>
    <w:rsid w:val="00F06DCE"/>
    <w:rsid w:val="00F07040"/>
    <w:rsid w:val="00F1052F"/>
    <w:rsid w:val="00F117EC"/>
    <w:rsid w:val="00F2244F"/>
    <w:rsid w:val="00F22A6F"/>
    <w:rsid w:val="00F267D2"/>
    <w:rsid w:val="00F3142E"/>
    <w:rsid w:val="00F31927"/>
    <w:rsid w:val="00F31C04"/>
    <w:rsid w:val="00F432AA"/>
    <w:rsid w:val="00F43A0F"/>
    <w:rsid w:val="00F440D0"/>
    <w:rsid w:val="00F5346B"/>
    <w:rsid w:val="00F547B9"/>
    <w:rsid w:val="00F56036"/>
    <w:rsid w:val="00F650A8"/>
    <w:rsid w:val="00F66C02"/>
    <w:rsid w:val="00F74BAC"/>
    <w:rsid w:val="00F75249"/>
    <w:rsid w:val="00F755D7"/>
    <w:rsid w:val="00F82FA7"/>
    <w:rsid w:val="00F84A86"/>
    <w:rsid w:val="00F86DB9"/>
    <w:rsid w:val="00F90C07"/>
    <w:rsid w:val="00F93083"/>
    <w:rsid w:val="00F95013"/>
    <w:rsid w:val="00F962F4"/>
    <w:rsid w:val="00F96B64"/>
    <w:rsid w:val="00FA1597"/>
    <w:rsid w:val="00FA6C4A"/>
    <w:rsid w:val="00FB1B70"/>
    <w:rsid w:val="00FB29B1"/>
    <w:rsid w:val="00FB3208"/>
    <w:rsid w:val="00FB5A3F"/>
    <w:rsid w:val="00FB7210"/>
    <w:rsid w:val="00FC02A7"/>
    <w:rsid w:val="00FC53D2"/>
    <w:rsid w:val="00FC70E3"/>
    <w:rsid w:val="00FD20B8"/>
    <w:rsid w:val="00FD40F0"/>
    <w:rsid w:val="00FE0C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344715"/>
  <w15:docId w15:val="{C8C7725A-9045-475A-AEA4-F957C2D39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ListParagraph">
    <w:name w:val="List Paragraph"/>
    <w:basedOn w:val="Normal"/>
    <w:uiPriority w:val="34"/>
    <w:qFormat/>
    <w:rsid w:val="00380CDB"/>
    <w:pPr>
      <w:ind w:left="720"/>
      <w:contextualSpacing/>
    </w:pPr>
  </w:style>
  <w:style w:type="paragraph" w:styleId="Header">
    <w:name w:val="header"/>
    <w:basedOn w:val="Normal"/>
    <w:link w:val="HeaderChar"/>
    <w:uiPriority w:val="99"/>
    <w:unhideWhenUsed/>
    <w:rsid w:val="00733D5E"/>
    <w:pPr>
      <w:tabs>
        <w:tab w:val="center" w:pos="4680"/>
        <w:tab w:val="right" w:pos="9360"/>
      </w:tabs>
    </w:pPr>
  </w:style>
  <w:style w:type="character" w:customStyle="1" w:styleId="HeaderChar">
    <w:name w:val="Header Char"/>
    <w:basedOn w:val="DefaultParagraphFont"/>
    <w:link w:val="Header"/>
    <w:uiPriority w:val="99"/>
    <w:rsid w:val="00733D5E"/>
  </w:style>
  <w:style w:type="paragraph" w:styleId="Footer">
    <w:name w:val="footer"/>
    <w:basedOn w:val="Normal"/>
    <w:link w:val="FooterChar"/>
    <w:uiPriority w:val="99"/>
    <w:unhideWhenUsed/>
    <w:rsid w:val="00733D5E"/>
    <w:pPr>
      <w:tabs>
        <w:tab w:val="center" w:pos="4680"/>
        <w:tab w:val="right" w:pos="9360"/>
      </w:tabs>
    </w:pPr>
  </w:style>
  <w:style w:type="character" w:customStyle="1" w:styleId="FooterChar">
    <w:name w:val="Footer Char"/>
    <w:basedOn w:val="DefaultParagraphFont"/>
    <w:link w:val="Footer"/>
    <w:uiPriority w:val="99"/>
    <w:rsid w:val="00733D5E"/>
  </w:style>
  <w:style w:type="paragraph" w:styleId="BalloonText">
    <w:name w:val="Balloon Text"/>
    <w:basedOn w:val="Normal"/>
    <w:link w:val="BalloonTextChar"/>
    <w:uiPriority w:val="99"/>
    <w:semiHidden/>
    <w:unhideWhenUsed/>
    <w:rsid w:val="0060645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645B"/>
    <w:rPr>
      <w:rFonts w:ascii="Segoe UI" w:hAnsi="Segoe UI" w:cs="Segoe UI"/>
      <w:sz w:val="18"/>
      <w:szCs w:val="18"/>
    </w:rPr>
  </w:style>
  <w:style w:type="table" w:styleId="TableGrid">
    <w:name w:val="Table Grid"/>
    <w:basedOn w:val="TableNormal"/>
    <w:uiPriority w:val="59"/>
    <w:rsid w:val="00EC39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A6C4A"/>
    <w:pPr>
      <w:autoSpaceDE w:val="0"/>
      <w:autoSpaceDN w:val="0"/>
      <w:adjustRightInd w:val="0"/>
    </w:pPr>
    <w:rPr>
      <w:rFonts w:ascii="Calibri" w:hAnsi="Calibri" w:cs="Calibri"/>
      <w:color w:val="000000"/>
      <w:sz w:val="24"/>
      <w:szCs w:val="24"/>
    </w:rPr>
  </w:style>
  <w:style w:type="paragraph" w:styleId="NormalWeb">
    <w:name w:val="Normal (Web)"/>
    <w:basedOn w:val="Normal"/>
    <w:uiPriority w:val="99"/>
    <w:semiHidden/>
    <w:unhideWhenUsed/>
    <w:rsid w:val="00D05808"/>
    <w:pPr>
      <w:spacing w:before="100" w:beforeAutospacing="1" w:after="100" w:afterAutospacing="1"/>
    </w:pPr>
    <w:rPr>
      <w:rFonts w:eastAsiaTheme="minorEastAsi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8051240">
      <w:bodyDiv w:val="1"/>
      <w:marLeft w:val="0"/>
      <w:marRight w:val="0"/>
      <w:marTop w:val="0"/>
      <w:marBottom w:val="0"/>
      <w:divBdr>
        <w:top w:val="none" w:sz="0" w:space="0" w:color="auto"/>
        <w:left w:val="none" w:sz="0" w:space="0" w:color="auto"/>
        <w:bottom w:val="none" w:sz="0" w:space="0" w:color="auto"/>
        <w:right w:val="none" w:sz="0" w:space="0" w:color="auto"/>
      </w:divBdr>
      <w:divsChild>
        <w:div w:id="2009477414">
          <w:marLeft w:val="0"/>
          <w:marRight w:val="0"/>
          <w:marTop w:val="0"/>
          <w:marBottom w:val="0"/>
          <w:divBdr>
            <w:top w:val="none" w:sz="0" w:space="0" w:color="auto"/>
            <w:left w:val="none" w:sz="0" w:space="0" w:color="auto"/>
            <w:bottom w:val="none" w:sz="0" w:space="0" w:color="auto"/>
            <w:right w:val="none" w:sz="0" w:space="0" w:color="auto"/>
          </w:divBdr>
          <w:divsChild>
            <w:div w:id="2065644162">
              <w:marLeft w:val="0"/>
              <w:marRight w:val="0"/>
              <w:marTop w:val="0"/>
              <w:marBottom w:val="0"/>
              <w:divBdr>
                <w:top w:val="none" w:sz="0" w:space="0" w:color="auto"/>
                <w:left w:val="none" w:sz="0" w:space="0" w:color="auto"/>
                <w:bottom w:val="none" w:sz="0" w:space="0" w:color="auto"/>
                <w:right w:val="none" w:sz="0" w:space="0" w:color="auto"/>
              </w:divBdr>
            </w:div>
            <w:div w:id="961302025">
              <w:marLeft w:val="0"/>
              <w:marRight w:val="0"/>
              <w:marTop w:val="0"/>
              <w:marBottom w:val="0"/>
              <w:divBdr>
                <w:top w:val="none" w:sz="0" w:space="0" w:color="auto"/>
                <w:left w:val="none" w:sz="0" w:space="0" w:color="auto"/>
                <w:bottom w:val="none" w:sz="0" w:space="0" w:color="auto"/>
                <w:right w:val="none" w:sz="0" w:space="0" w:color="auto"/>
              </w:divBdr>
            </w:div>
            <w:div w:id="1256283333">
              <w:marLeft w:val="0"/>
              <w:marRight w:val="0"/>
              <w:marTop w:val="0"/>
              <w:marBottom w:val="0"/>
              <w:divBdr>
                <w:top w:val="none" w:sz="0" w:space="0" w:color="auto"/>
                <w:left w:val="none" w:sz="0" w:space="0" w:color="auto"/>
                <w:bottom w:val="none" w:sz="0" w:space="0" w:color="auto"/>
                <w:right w:val="none" w:sz="0" w:space="0" w:color="auto"/>
              </w:divBdr>
            </w:div>
            <w:div w:id="531378369">
              <w:marLeft w:val="0"/>
              <w:marRight w:val="0"/>
              <w:marTop w:val="0"/>
              <w:marBottom w:val="0"/>
              <w:divBdr>
                <w:top w:val="none" w:sz="0" w:space="0" w:color="auto"/>
                <w:left w:val="none" w:sz="0" w:space="0" w:color="auto"/>
                <w:bottom w:val="none" w:sz="0" w:space="0" w:color="auto"/>
                <w:right w:val="none" w:sz="0" w:space="0" w:color="auto"/>
              </w:divBdr>
            </w:div>
            <w:div w:id="193994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062001">
      <w:bodyDiv w:val="1"/>
      <w:marLeft w:val="0"/>
      <w:marRight w:val="0"/>
      <w:marTop w:val="0"/>
      <w:marBottom w:val="0"/>
      <w:divBdr>
        <w:top w:val="none" w:sz="0" w:space="0" w:color="auto"/>
        <w:left w:val="none" w:sz="0" w:space="0" w:color="auto"/>
        <w:bottom w:val="none" w:sz="0" w:space="0" w:color="auto"/>
        <w:right w:val="none" w:sz="0" w:space="0" w:color="auto"/>
      </w:divBdr>
      <w:divsChild>
        <w:div w:id="1806385335">
          <w:marLeft w:val="1037"/>
          <w:marRight w:val="0"/>
          <w:marTop w:val="40"/>
          <w:marBottom w:val="80"/>
          <w:divBdr>
            <w:top w:val="none" w:sz="0" w:space="0" w:color="auto"/>
            <w:left w:val="none" w:sz="0" w:space="0" w:color="auto"/>
            <w:bottom w:val="none" w:sz="0" w:space="0" w:color="auto"/>
            <w:right w:val="none" w:sz="0" w:space="0" w:color="auto"/>
          </w:divBdr>
        </w:div>
        <w:div w:id="1719040414">
          <w:marLeft w:val="1037"/>
          <w:marRight w:val="0"/>
          <w:marTop w:val="40"/>
          <w:marBottom w:val="80"/>
          <w:divBdr>
            <w:top w:val="none" w:sz="0" w:space="0" w:color="auto"/>
            <w:left w:val="none" w:sz="0" w:space="0" w:color="auto"/>
            <w:bottom w:val="none" w:sz="0" w:space="0" w:color="auto"/>
            <w:right w:val="none" w:sz="0" w:space="0" w:color="auto"/>
          </w:divBdr>
        </w:div>
        <w:div w:id="1231380368">
          <w:marLeft w:val="1037"/>
          <w:marRight w:val="0"/>
          <w:marTop w:val="40"/>
          <w:marBottom w:val="80"/>
          <w:divBdr>
            <w:top w:val="none" w:sz="0" w:space="0" w:color="auto"/>
            <w:left w:val="none" w:sz="0" w:space="0" w:color="auto"/>
            <w:bottom w:val="none" w:sz="0" w:space="0" w:color="auto"/>
            <w:right w:val="none" w:sz="0" w:space="0" w:color="auto"/>
          </w:divBdr>
        </w:div>
        <w:div w:id="1154757997">
          <w:marLeft w:val="1037"/>
          <w:marRight w:val="0"/>
          <w:marTop w:val="40"/>
          <w:marBottom w:val="80"/>
          <w:divBdr>
            <w:top w:val="none" w:sz="0" w:space="0" w:color="auto"/>
            <w:left w:val="none" w:sz="0" w:space="0" w:color="auto"/>
            <w:bottom w:val="none" w:sz="0" w:space="0" w:color="auto"/>
            <w:right w:val="none" w:sz="0" w:space="0" w:color="auto"/>
          </w:divBdr>
        </w:div>
        <w:div w:id="1596014827">
          <w:marLeft w:val="1037"/>
          <w:marRight w:val="0"/>
          <w:marTop w:val="40"/>
          <w:marBottom w:val="80"/>
          <w:divBdr>
            <w:top w:val="none" w:sz="0" w:space="0" w:color="auto"/>
            <w:left w:val="none" w:sz="0" w:space="0" w:color="auto"/>
            <w:bottom w:val="none" w:sz="0" w:space="0" w:color="auto"/>
            <w:right w:val="none" w:sz="0" w:space="0" w:color="auto"/>
          </w:divBdr>
        </w:div>
        <w:div w:id="1334337775">
          <w:marLeft w:val="1037"/>
          <w:marRight w:val="0"/>
          <w:marTop w:val="40"/>
          <w:marBottom w:val="80"/>
          <w:divBdr>
            <w:top w:val="none" w:sz="0" w:space="0" w:color="auto"/>
            <w:left w:val="none" w:sz="0" w:space="0" w:color="auto"/>
            <w:bottom w:val="none" w:sz="0" w:space="0" w:color="auto"/>
            <w:right w:val="none" w:sz="0" w:space="0" w:color="auto"/>
          </w:divBdr>
        </w:div>
        <w:div w:id="1376157485">
          <w:marLeft w:val="1037"/>
          <w:marRight w:val="0"/>
          <w:marTop w:val="40"/>
          <w:marBottom w:val="80"/>
          <w:divBdr>
            <w:top w:val="none" w:sz="0" w:space="0" w:color="auto"/>
            <w:left w:val="none" w:sz="0" w:space="0" w:color="auto"/>
            <w:bottom w:val="none" w:sz="0" w:space="0" w:color="auto"/>
            <w:right w:val="none" w:sz="0" w:space="0" w:color="auto"/>
          </w:divBdr>
        </w:div>
      </w:divsChild>
    </w:div>
    <w:div w:id="898054601">
      <w:bodyDiv w:val="1"/>
      <w:marLeft w:val="0"/>
      <w:marRight w:val="0"/>
      <w:marTop w:val="0"/>
      <w:marBottom w:val="0"/>
      <w:divBdr>
        <w:top w:val="none" w:sz="0" w:space="0" w:color="auto"/>
        <w:left w:val="none" w:sz="0" w:space="0" w:color="auto"/>
        <w:bottom w:val="none" w:sz="0" w:space="0" w:color="auto"/>
        <w:right w:val="none" w:sz="0" w:space="0" w:color="auto"/>
      </w:divBdr>
      <w:divsChild>
        <w:div w:id="132411598">
          <w:marLeft w:val="0"/>
          <w:marRight w:val="0"/>
          <w:marTop w:val="0"/>
          <w:marBottom w:val="0"/>
          <w:divBdr>
            <w:top w:val="none" w:sz="0" w:space="0" w:color="auto"/>
            <w:left w:val="none" w:sz="0" w:space="0" w:color="auto"/>
            <w:bottom w:val="none" w:sz="0" w:space="0" w:color="auto"/>
            <w:right w:val="none" w:sz="0" w:space="0" w:color="auto"/>
          </w:divBdr>
          <w:divsChild>
            <w:div w:id="1880895138">
              <w:marLeft w:val="0"/>
              <w:marRight w:val="0"/>
              <w:marTop w:val="0"/>
              <w:marBottom w:val="0"/>
              <w:divBdr>
                <w:top w:val="none" w:sz="0" w:space="0" w:color="auto"/>
                <w:left w:val="none" w:sz="0" w:space="0" w:color="auto"/>
                <w:bottom w:val="none" w:sz="0" w:space="0" w:color="auto"/>
                <w:right w:val="none" w:sz="0" w:space="0" w:color="auto"/>
              </w:divBdr>
            </w:div>
            <w:div w:id="51854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823300">
      <w:bodyDiv w:val="1"/>
      <w:marLeft w:val="0"/>
      <w:marRight w:val="0"/>
      <w:marTop w:val="0"/>
      <w:marBottom w:val="0"/>
      <w:divBdr>
        <w:top w:val="none" w:sz="0" w:space="0" w:color="auto"/>
        <w:left w:val="none" w:sz="0" w:space="0" w:color="auto"/>
        <w:bottom w:val="none" w:sz="0" w:space="0" w:color="auto"/>
        <w:right w:val="none" w:sz="0" w:space="0" w:color="auto"/>
      </w:divBdr>
      <w:divsChild>
        <w:div w:id="1251114368">
          <w:marLeft w:val="0"/>
          <w:marRight w:val="0"/>
          <w:marTop w:val="0"/>
          <w:marBottom w:val="0"/>
          <w:divBdr>
            <w:top w:val="none" w:sz="0" w:space="0" w:color="auto"/>
            <w:left w:val="none" w:sz="0" w:space="0" w:color="auto"/>
            <w:bottom w:val="none" w:sz="0" w:space="0" w:color="auto"/>
            <w:right w:val="none" w:sz="0" w:space="0" w:color="auto"/>
          </w:divBdr>
          <w:divsChild>
            <w:div w:id="1737588218">
              <w:marLeft w:val="0"/>
              <w:marRight w:val="0"/>
              <w:marTop w:val="0"/>
              <w:marBottom w:val="0"/>
              <w:divBdr>
                <w:top w:val="none" w:sz="0" w:space="0" w:color="auto"/>
                <w:left w:val="none" w:sz="0" w:space="0" w:color="auto"/>
                <w:bottom w:val="none" w:sz="0" w:space="0" w:color="auto"/>
                <w:right w:val="none" w:sz="0" w:space="0" w:color="auto"/>
              </w:divBdr>
            </w:div>
            <w:div w:id="502857753">
              <w:marLeft w:val="0"/>
              <w:marRight w:val="0"/>
              <w:marTop w:val="0"/>
              <w:marBottom w:val="0"/>
              <w:divBdr>
                <w:top w:val="none" w:sz="0" w:space="0" w:color="auto"/>
                <w:left w:val="none" w:sz="0" w:space="0" w:color="auto"/>
                <w:bottom w:val="none" w:sz="0" w:space="0" w:color="auto"/>
                <w:right w:val="none" w:sz="0" w:space="0" w:color="auto"/>
              </w:divBdr>
            </w:div>
            <w:div w:id="1060253172">
              <w:marLeft w:val="0"/>
              <w:marRight w:val="0"/>
              <w:marTop w:val="0"/>
              <w:marBottom w:val="0"/>
              <w:divBdr>
                <w:top w:val="none" w:sz="0" w:space="0" w:color="auto"/>
                <w:left w:val="none" w:sz="0" w:space="0" w:color="auto"/>
                <w:bottom w:val="none" w:sz="0" w:space="0" w:color="auto"/>
                <w:right w:val="none" w:sz="0" w:space="0" w:color="auto"/>
              </w:divBdr>
            </w:div>
            <w:div w:id="55401930">
              <w:marLeft w:val="0"/>
              <w:marRight w:val="0"/>
              <w:marTop w:val="0"/>
              <w:marBottom w:val="0"/>
              <w:divBdr>
                <w:top w:val="none" w:sz="0" w:space="0" w:color="auto"/>
                <w:left w:val="none" w:sz="0" w:space="0" w:color="auto"/>
                <w:bottom w:val="none" w:sz="0" w:space="0" w:color="auto"/>
                <w:right w:val="none" w:sz="0" w:space="0" w:color="auto"/>
              </w:divBdr>
            </w:div>
            <w:div w:id="1128206565">
              <w:marLeft w:val="0"/>
              <w:marRight w:val="0"/>
              <w:marTop w:val="0"/>
              <w:marBottom w:val="0"/>
              <w:divBdr>
                <w:top w:val="none" w:sz="0" w:space="0" w:color="auto"/>
                <w:left w:val="none" w:sz="0" w:space="0" w:color="auto"/>
                <w:bottom w:val="none" w:sz="0" w:space="0" w:color="auto"/>
                <w:right w:val="none" w:sz="0" w:space="0" w:color="auto"/>
              </w:divBdr>
            </w:div>
            <w:div w:id="452789830">
              <w:marLeft w:val="0"/>
              <w:marRight w:val="0"/>
              <w:marTop w:val="0"/>
              <w:marBottom w:val="0"/>
              <w:divBdr>
                <w:top w:val="none" w:sz="0" w:space="0" w:color="auto"/>
                <w:left w:val="none" w:sz="0" w:space="0" w:color="auto"/>
                <w:bottom w:val="none" w:sz="0" w:space="0" w:color="auto"/>
                <w:right w:val="none" w:sz="0" w:space="0" w:color="auto"/>
              </w:divBdr>
            </w:div>
            <w:div w:id="585307109">
              <w:marLeft w:val="0"/>
              <w:marRight w:val="0"/>
              <w:marTop w:val="0"/>
              <w:marBottom w:val="0"/>
              <w:divBdr>
                <w:top w:val="none" w:sz="0" w:space="0" w:color="auto"/>
                <w:left w:val="none" w:sz="0" w:space="0" w:color="auto"/>
                <w:bottom w:val="none" w:sz="0" w:space="0" w:color="auto"/>
                <w:right w:val="none" w:sz="0" w:space="0" w:color="auto"/>
              </w:divBdr>
            </w:div>
            <w:div w:id="878779060">
              <w:marLeft w:val="0"/>
              <w:marRight w:val="0"/>
              <w:marTop w:val="0"/>
              <w:marBottom w:val="0"/>
              <w:divBdr>
                <w:top w:val="none" w:sz="0" w:space="0" w:color="auto"/>
                <w:left w:val="none" w:sz="0" w:space="0" w:color="auto"/>
                <w:bottom w:val="none" w:sz="0" w:space="0" w:color="auto"/>
                <w:right w:val="none" w:sz="0" w:space="0" w:color="auto"/>
              </w:divBdr>
            </w:div>
            <w:div w:id="187454932">
              <w:marLeft w:val="0"/>
              <w:marRight w:val="0"/>
              <w:marTop w:val="0"/>
              <w:marBottom w:val="0"/>
              <w:divBdr>
                <w:top w:val="none" w:sz="0" w:space="0" w:color="auto"/>
                <w:left w:val="none" w:sz="0" w:space="0" w:color="auto"/>
                <w:bottom w:val="none" w:sz="0" w:space="0" w:color="auto"/>
                <w:right w:val="none" w:sz="0" w:space="0" w:color="auto"/>
              </w:divBdr>
            </w:div>
            <w:div w:id="977151876">
              <w:marLeft w:val="0"/>
              <w:marRight w:val="0"/>
              <w:marTop w:val="0"/>
              <w:marBottom w:val="0"/>
              <w:divBdr>
                <w:top w:val="none" w:sz="0" w:space="0" w:color="auto"/>
                <w:left w:val="none" w:sz="0" w:space="0" w:color="auto"/>
                <w:bottom w:val="none" w:sz="0" w:space="0" w:color="auto"/>
                <w:right w:val="none" w:sz="0" w:space="0" w:color="auto"/>
              </w:divBdr>
            </w:div>
            <w:div w:id="2073311262">
              <w:marLeft w:val="0"/>
              <w:marRight w:val="0"/>
              <w:marTop w:val="0"/>
              <w:marBottom w:val="0"/>
              <w:divBdr>
                <w:top w:val="none" w:sz="0" w:space="0" w:color="auto"/>
                <w:left w:val="none" w:sz="0" w:space="0" w:color="auto"/>
                <w:bottom w:val="none" w:sz="0" w:space="0" w:color="auto"/>
                <w:right w:val="none" w:sz="0" w:space="0" w:color="auto"/>
              </w:divBdr>
            </w:div>
            <w:div w:id="1744258646">
              <w:marLeft w:val="0"/>
              <w:marRight w:val="0"/>
              <w:marTop w:val="0"/>
              <w:marBottom w:val="0"/>
              <w:divBdr>
                <w:top w:val="none" w:sz="0" w:space="0" w:color="auto"/>
                <w:left w:val="none" w:sz="0" w:space="0" w:color="auto"/>
                <w:bottom w:val="none" w:sz="0" w:space="0" w:color="auto"/>
                <w:right w:val="none" w:sz="0" w:space="0" w:color="auto"/>
              </w:divBdr>
            </w:div>
            <w:div w:id="1200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718053">
      <w:bodyDiv w:val="1"/>
      <w:marLeft w:val="0"/>
      <w:marRight w:val="0"/>
      <w:marTop w:val="0"/>
      <w:marBottom w:val="0"/>
      <w:divBdr>
        <w:top w:val="none" w:sz="0" w:space="0" w:color="auto"/>
        <w:left w:val="none" w:sz="0" w:space="0" w:color="auto"/>
        <w:bottom w:val="none" w:sz="0" w:space="0" w:color="auto"/>
        <w:right w:val="none" w:sz="0" w:space="0" w:color="auto"/>
      </w:divBdr>
      <w:divsChild>
        <w:div w:id="568348866">
          <w:marLeft w:val="0"/>
          <w:marRight w:val="0"/>
          <w:marTop w:val="0"/>
          <w:marBottom w:val="0"/>
          <w:divBdr>
            <w:top w:val="none" w:sz="0" w:space="0" w:color="auto"/>
            <w:left w:val="none" w:sz="0" w:space="0" w:color="auto"/>
            <w:bottom w:val="none" w:sz="0" w:space="0" w:color="auto"/>
            <w:right w:val="none" w:sz="0" w:space="0" w:color="auto"/>
          </w:divBdr>
          <w:divsChild>
            <w:div w:id="1239945038">
              <w:marLeft w:val="0"/>
              <w:marRight w:val="0"/>
              <w:marTop w:val="0"/>
              <w:marBottom w:val="0"/>
              <w:divBdr>
                <w:top w:val="none" w:sz="0" w:space="0" w:color="auto"/>
                <w:left w:val="none" w:sz="0" w:space="0" w:color="auto"/>
                <w:bottom w:val="none" w:sz="0" w:space="0" w:color="auto"/>
                <w:right w:val="none" w:sz="0" w:space="0" w:color="auto"/>
              </w:divBdr>
            </w:div>
            <w:div w:id="1070037895">
              <w:marLeft w:val="0"/>
              <w:marRight w:val="0"/>
              <w:marTop w:val="0"/>
              <w:marBottom w:val="0"/>
              <w:divBdr>
                <w:top w:val="none" w:sz="0" w:space="0" w:color="auto"/>
                <w:left w:val="none" w:sz="0" w:space="0" w:color="auto"/>
                <w:bottom w:val="none" w:sz="0" w:space="0" w:color="auto"/>
                <w:right w:val="none" w:sz="0" w:space="0" w:color="auto"/>
              </w:divBdr>
            </w:div>
            <w:div w:id="143817285">
              <w:marLeft w:val="0"/>
              <w:marRight w:val="0"/>
              <w:marTop w:val="0"/>
              <w:marBottom w:val="0"/>
              <w:divBdr>
                <w:top w:val="none" w:sz="0" w:space="0" w:color="auto"/>
                <w:left w:val="none" w:sz="0" w:space="0" w:color="auto"/>
                <w:bottom w:val="none" w:sz="0" w:space="0" w:color="auto"/>
                <w:right w:val="none" w:sz="0" w:space="0" w:color="auto"/>
              </w:divBdr>
            </w:div>
            <w:div w:id="1210218351">
              <w:marLeft w:val="0"/>
              <w:marRight w:val="0"/>
              <w:marTop w:val="0"/>
              <w:marBottom w:val="0"/>
              <w:divBdr>
                <w:top w:val="none" w:sz="0" w:space="0" w:color="auto"/>
                <w:left w:val="none" w:sz="0" w:space="0" w:color="auto"/>
                <w:bottom w:val="none" w:sz="0" w:space="0" w:color="auto"/>
                <w:right w:val="none" w:sz="0" w:space="0" w:color="auto"/>
              </w:divBdr>
            </w:div>
            <w:div w:id="2118674626">
              <w:marLeft w:val="0"/>
              <w:marRight w:val="0"/>
              <w:marTop w:val="0"/>
              <w:marBottom w:val="0"/>
              <w:divBdr>
                <w:top w:val="none" w:sz="0" w:space="0" w:color="auto"/>
                <w:left w:val="none" w:sz="0" w:space="0" w:color="auto"/>
                <w:bottom w:val="none" w:sz="0" w:space="0" w:color="auto"/>
                <w:right w:val="none" w:sz="0" w:space="0" w:color="auto"/>
              </w:divBdr>
            </w:div>
            <w:div w:id="316149374">
              <w:marLeft w:val="0"/>
              <w:marRight w:val="0"/>
              <w:marTop w:val="0"/>
              <w:marBottom w:val="0"/>
              <w:divBdr>
                <w:top w:val="none" w:sz="0" w:space="0" w:color="auto"/>
                <w:left w:val="none" w:sz="0" w:space="0" w:color="auto"/>
                <w:bottom w:val="none" w:sz="0" w:space="0" w:color="auto"/>
                <w:right w:val="none" w:sz="0" w:space="0" w:color="auto"/>
              </w:divBdr>
            </w:div>
            <w:div w:id="9725215">
              <w:marLeft w:val="0"/>
              <w:marRight w:val="0"/>
              <w:marTop w:val="0"/>
              <w:marBottom w:val="0"/>
              <w:divBdr>
                <w:top w:val="none" w:sz="0" w:space="0" w:color="auto"/>
                <w:left w:val="none" w:sz="0" w:space="0" w:color="auto"/>
                <w:bottom w:val="none" w:sz="0" w:space="0" w:color="auto"/>
                <w:right w:val="none" w:sz="0" w:space="0" w:color="auto"/>
              </w:divBdr>
            </w:div>
            <w:div w:id="2038458140">
              <w:marLeft w:val="0"/>
              <w:marRight w:val="0"/>
              <w:marTop w:val="0"/>
              <w:marBottom w:val="0"/>
              <w:divBdr>
                <w:top w:val="none" w:sz="0" w:space="0" w:color="auto"/>
                <w:left w:val="none" w:sz="0" w:space="0" w:color="auto"/>
                <w:bottom w:val="none" w:sz="0" w:space="0" w:color="auto"/>
                <w:right w:val="none" w:sz="0" w:space="0" w:color="auto"/>
              </w:divBdr>
            </w:div>
            <w:div w:id="1359357774">
              <w:marLeft w:val="0"/>
              <w:marRight w:val="0"/>
              <w:marTop w:val="0"/>
              <w:marBottom w:val="0"/>
              <w:divBdr>
                <w:top w:val="none" w:sz="0" w:space="0" w:color="auto"/>
                <w:left w:val="none" w:sz="0" w:space="0" w:color="auto"/>
                <w:bottom w:val="none" w:sz="0" w:space="0" w:color="auto"/>
                <w:right w:val="none" w:sz="0" w:space="0" w:color="auto"/>
              </w:divBdr>
            </w:div>
            <w:div w:id="2115325584">
              <w:marLeft w:val="0"/>
              <w:marRight w:val="0"/>
              <w:marTop w:val="0"/>
              <w:marBottom w:val="0"/>
              <w:divBdr>
                <w:top w:val="none" w:sz="0" w:space="0" w:color="auto"/>
                <w:left w:val="none" w:sz="0" w:space="0" w:color="auto"/>
                <w:bottom w:val="none" w:sz="0" w:space="0" w:color="auto"/>
                <w:right w:val="none" w:sz="0" w:space="0" w:color="auto"/>
              </w:divBdr>
            </w:div>
            <w:div w:id="358941986">
              <w:marLeft w:val="0"/>
              <w:marRight w:val="0"/>
              <w:marTop w:val="0"/>
              <w:marBottom w:val="0"/>
              <w:divBdr>
                <w:top w:val="none" w:sz="0" w:space="0" w:color="auto"/>
                <w:left w:val="none" w:sz="0" w:space="0" w:color="auto"/>
                <w:bottom w:val="none" w:sz="0" w:space="0" w:color="auto"/>
                <w:right w:val="none" w:sz="0" w:space="0" w:color="auto"/>
              </w:divBdr>
            </w:div>
            <w:div w:id="1835756177">
              <w:marLeft w:val="0"/>
              <w:marRight w:val="0"/>
              <w:marTop w:val="0"/>
              <w:marBottom w:val="0"/>
              <w:divBdr>
                <w:top w:val="none" w:sz="0" w:space="0" w:color="auto"/>
                <w:left w:val="none" w:sz="0" w:space="0" w:color="auto"/>
                <w:bottom w:val="none" w:sz="0" w:space="0" w:color="auto"/>
                <w:right w:val="none" w:sz="0" w:space="0" w:color="auto"/>
              </w:divBdr>
            </w:div>
            <w:div w:id="1514034609">
              <w:marLeft w:val="0"/>
              <w:marRight w:val="0"/>
              <w:marTop w:val="0"/>
              <w:marBottom w:val="0"/>
              <w:divBdr>
                <w:top w:val="none" w:sz="0" w:space="0" w:color="auto"/>
                <w:left w:val="none" w:sz="0" w:space="0" w:color="auto"/>
                <w:bottom w:val="none" w:sz="0" w:space="0" w:color="auto"/>
                <w:right w:val="none" w:sz="0" w:space="0" w:color="auto"/>
              </w:divBdr>
            </w:div>
            <w:div w:id="2043509789">
              <w:marLeft w:val="0"/>
              <w:marRight w:val="0"/>
              <w:marTop w:val="0"/>
              <w:marBottom w:val="0"/>
              <w:divBdr>
                <w:top w:val="none" w:sz="0" w:space="0" w:color="auto"/>
                <w:left w:val="none" w:sz="0" w:space="0" w:color="auto"/>
                <w:bottom w:val="none" w:sz="0" w:space="0" w:color="auto"/>
                <w:right w:val="none" w:sz="0" w:space="0" w:color="auto"/>
              </w:divBdr>
            </w:div>
            <w:div w:id="472797542">
              <w:marLeft w:val="0"/>
              <w:marRight w:val="0"/>
              <w:marTop w:val="0"/>
              <w:marBottom w:val="0"/>
              <w:divBdr>
                <w:top w:val="none" w:sz="0" w:space="0" w:color="auto"/>
                <w:left w:val="none" w:sz="0" w:space="0" w:color="auto"/>
                <w:bottom w:val="none" w:sz="0" w:space="0" w:color="auto"/>
                <w:right w:val="none" w:sz="0" w:space="0" w:color="auto"/>
              </w:divBdr>
            </w:div>
            <w:div w:id="1768766994">
              <w:marLeft w:val="0"/>
              <w:marRight w:val="0"/>
              <w:marTop w:val="0"/>
              <w:marBottom w:val="0"/>
              <w:divBdr>
                <w:top w:val="none" w:sz="0" w:space="0" w:color="auto"/>
                <w:left w:val="none" w:sz="0" w:space="0" w:color="auto"/>
                <w:bottom w:val="none" w:sz="0" w:space="0" w:color="auto"/>
                <w:right w:val="none" w:sz="0" w:space="0" w:color="auto"/>
              </w:divBdr>
            </w:div>
            <w:div w:id="132023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351086">
      <w:bodyDiv w:val="1"/>
      <w:marLeft w:val="0"/>
      <w:marRight w:val="0"/>
      <w:marTop w:val="0"/>
      <w:marBottom w:val="0"/>
      <w:divBdr>
        <w:top w:val="none" w:sz="0" w:space="0" w:color="auto"/>
        <w:left w:val="none" w:sz="0" w:space="0" w:color="auto"/>
        <w:bottom w:val="none" w:sz="0" w:space="0" w:color="auto"/>
        <w:right w:val="none" w:sz="0" w:space="0" w:color="auto"/>
      </w:divBdr>
      <w:divsChild>
        <w:div w:id="1429156059">
          <w:marLeft w:val="0"/>
          <w:marRight w:val="0"/>
          <w:marTop w:val="0"/>
          <w:marBottom w:val="0"/>
          <w:divBdr>
            <w:top w:val="none" w:sz="0" w:space="0" w:color="auto"/>
            <w:left w:val="none" w:sz="0" w:space="0" w:color="auto"/>
            <w:bottom w:val="none" w:sz="0" w:space="0" w:color="auto"/>
            <w:right w:val="none" w:sz="0" w:space="0" w:color="auto"/>
          </w:divBdr>
          <w:divsChild>
            <w:div w:id="998270989">
              <w:marLeft w:val="0"/>
              <w:marRight w:val="0"/>
              <w:marTop w:val="0"/>
              <w:marBottom w:val="0"/>
              <w:divBdr>
                <w:top w:val="none" w:sz="0" w:space="0" w:color="auto"/>
                <w:left w:val="none" w:sz="0" w:space="0" w:color="auto"/>
                <w:bottom w:val="none" w:sz="0" w:space="0" w:color="auto"/>
                <w:right w:val="none" w:sz="0" w:space="0" w:color="auto"/>
              </w:divBdr>
            </w:div>
            <w:div w:id="1910573764">
              <w:marLeft w:val="0"/>
              <w:marRight w:val="0"/>
              <w:marTop w:val="0"/>
              <w:marBottom w:val="0"/>
              <w:divBdr>
                <w:top w:val="none" w:sz="0" w:space="0" w:color="auto"/>
                <w:left w:val="none" w:sz="0" w:space="0" w:color="auto"/>
                <w:bottom w:val="none" w:sz="0" w:space="0" w:color="auto"/>
                <w:right w:val="none" w:sz="0" w:space="0" w:color="auto"/>
              </w:divBdr>
            </w:div>
            <w:div w:id="2069956047">
              <w:marLeft w:val="0"/>
              <w:marRight w:val="0"/>
              <w:marTop w:val="0"/>
              <w:marBottom w:val="0"/>
              <w:divBdr>
                <w:top w:val="none" w:sz="0" w:space="0" w:color="auto"/>
                <w:left w:val="none" w:sz="0" w:space="0" w:color="auto"/>
                <w:bottom w:val="none" w:sz="0" w:space="0" w:color="auto"/>
                <w:right w:val="none" w:sz="0" w:space="0" w:color="auto"/>
              </w:divBdr>
            </w:div>
            <w:div w:id="1781879227">
              <w:marLeft w:val="0"/>
              <w:marRight w:val="0"/>
              <w:marTop w:val="0"/>
              <w:marBottom w:val="0"/>
              <w:divBdr>
                <w:top w:val="none" w:sz="0" w:space="0" w:color="auto"/>
                <w:left w:val="none" w:sz="0" w:space="0" w:color="auto"/>
                <w:bottom w:val="none" w:sz="0" w:space="0" w:color="auto"/>
                <w:right w:val="none" w:sz="0" w:space="0" w:color="auto"/>
              </w:divBdr>
            </w:div>
            <w:div w:id="587812170">
              <w:marLeft w:val="0"/>
              <w:marRight w:val="0"/>
              <w:marTop w:val="0"/>
              <w:marBottom w:val="0"/>
              <w:divBdr>
                <w:top w:val="none" w:sz="0" w:space="0" w:color="auto"/>
                <w:left w:val="none" w:sz="0" w:space="0" w:color="auto"/>
                <w:bottom w:val="none" w:sz="0" w:space="0" w:color="auto"/>
                <w:right w:val="none" w:sz="0" w:space="0" w:color="auto"/>
              </w:divBdr>
            </w:div>
            <w:div w:id="1007173353">
              <w:marLeft w:val="0"/>
              <w:marRight w:val="0"/>
              <w:marTop w:val="0"/>
              <w:marBottom w:val="0"/>
              <w:divBdr>
                <w:top w:val="none" w:sz="0" w:space="0" w:color="auto"/>
                <w:left w:val="none" w:sz="0" w:space="0" w:color="auto"/>
                <w:bottom w:val="none" w:sz="0" w:space="0" w:color="auto"/>
                <w:right w:val="none" w:sz="0" w:space="0" w:color="auto"/>
              </w:divBdr>
            </w:div>
            <w:div w:id="47456909">
              <w:marLeft w:val="0"/>
              <w:marRight w:val="0"/>
              <w:marTop w:val="0"/>
              <w:marBottom w:val="0"/>
              <w:divBdr>
                <w:top w:val="none" w:sz="0" w:space="0" w:color="auto"/>
                <w:left w:val="none" w:sz="0" w:space="0" w:color="auto"/>
                <w:bottom w:val="none" w:sz="0" w:space="0" w:color="auto"/>
                <w:right w:val="none" w:sz="0" w:space="0" w:color="auto"/>
              </w:divBdr>
            </w:div>
            <w:div w:id="45837918">
              <w:marLeft w:val="0"/>
              <w:marRight w:val="0"/>
              <w:marTop w:val="0"/>
              <w:marBottom w:val="0"/>
              <w:divBdr>
                <w:top w:val="none" w:sz="0" w:space="0" w:color="auto"/>
                <w:left w:val="none" w:sz="0" w:space="0" w:color="auto"/>
                <w:bottom w:val="none" w:sz="0" w:space="0" w:color="auto"/>
                <w:right w:val="none" w:sz="0" w:space="0" w:color="auto"/>
              </w:divBdr>
            </w:div>
            <w:div w:id="648168209">
              <w:marLeft w:val="0"/>
              <w:marRight w:val="0"/>
              <w:marTop w:val="0"/>
              <w:marBottom w:val="0"/>
              <w:divBdr>
                <w:top w:val="none" w:sz="0" w:space="0" w:color="auto"/>
                <w:left w:val="none" w:sz="0" w:space="0" w:color="auto"/>
                <w:bottom w:val="none" w:sz="0" w:space="0" w:color="auto"/>
                <w:right w:val="none" w:sz="0" w:space="0" w:color="auto"/>
              </w:divBdr>
            </w:div>
            <w:div w:id="2108113059">
              <w:marLeft w:val="0"/>
              <w:marRight w:val="0"/>
              <w:marTop w:val="0"/>
              <w:marBottom w:val="0"/>
              <w:divBdr>
                <w:top w:val="none" w:sz="0" w:space="0" w:color="auto"/>
                <w:left w:val="none" w:sz="0" w:space="0" w:color="auto"/>
                <w:bottom w:val="none" w:sz="0" w:space="0" w:color="auto"/>
                <w:right w:val="none" w:sz="0" w:space="0" w:color="auto"/>
              </w:divBdr>
            </w:div>
            <w:div w:id="123385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824316">
      <w:bodyDiv w:val="1"/>
      <w:marLeft w:val="0"/>
      <w:marRight w:val="0"/>
      <w:marTop w:val="0"/>
      <w:marBottom w:val="0"/>
      <w:divBdr>
        <w:top w:val="none" w:sz="0" w:space="0" w:color="auto"/>
        <w:left w:val="none" w:sz="0" w:space="0" w:color="auto"/>
        <w:bottom w:val="none" w:sz="0" w:space="0" w:color="auto"/>
        <w:right w:val="none" w:sz="0" w:space="0" w:color="auto"/>
      </w:divBdr>
      <w:divsChild>
        <w:div w:id="595751339">
          <w:marLeft w:val="0"/>
          <w:marRight w:val="0"/>
          <w:marTop w:val="0"/>
          <w:marBottom w:val="0"/>
          <w:divBdr>
            <w:top w:val="none" w:sz="0" w:space="0" w:color="auto"/>
            <w:left w:val="none" w:sz="0" w:space="0" w:color="auto"/>
            <w:bottom w:val="none" w:sz="0" w:space="0" w:color="auto"/>
            <w:right w:val="none" w:sz="0" w:space="0" w:color="auto"/>
          </w:divBdr>
          <w:divsChild>
            <w:div w:id="82803400">
              <w:marLeft w:val="0"/>
              <w:marRight w:val="0"/>
              <w:marTop w:val="0"/>
              <w:marBottom w:val="0"/>
              <w:divBdr>
                <w:top w:val="none" w:sz="0" w:space="0" w:color="auto"/>
                <w:left w:val="none" w:sz="0" w:space="0" w:color="auto"/>
                <w:bottom w:val="none" w:sz="0" w:space="0" w:color="auto"/>
                <w:right w:val="none" w:sz="0" w:space="0" w:color="auto"/>
              </w:divBdr>
            </w:div>
            <w:div w:id="1857421">
              <w:marLeft w:val="0"/>
              <w:marRight w:val="0"/>
              <w:marTop w:val="0"/>
              <w:marBottom w:val="0"/>
              <w:divBdr>
                <w:top w:val="none" w:sz="0" w:space="0" w:color="auto"/>
                <w:left w:val="none" w:sz="0" w:space="0" w:color="auto"/>
                <w:bottom w:val="none" w:sz="0" w:space="0" w:color="auto"/>
                <w:right w:val="none" w:sz="0" w:space="0" w:color="auto"/>
              </w:divBdr>
            </w:div>
            <w:div w:id="1638803747">
              <w:marLeft w:val="0"/>
              <w:marRight w:val="0"/>
              <w:marTop w:val="0"/>
              <w:marBottom w:val="0"/>
              <w:divBdr>
                <w:top w:val="none" w:sz="0" w:space="0" w:color="auto"/>
                <w:left w:val="none" w:sz="0" w:space="0" w:color="auto"/>
                <w:bottom w:val="none" w:sz="0" w:space="0" w:color="auto"/>
                <w:right w:val="none" w:sz="0" w:space="0" w:color="auto"/>
              </w:divBdr>
            </w:div>
            <w:div w:id="704714698">
              <w:marLeft w:val="0"/>
              <w:marRight w:val="0"/>
              <w:marTop w:val="0"/>
              <w:marBottom w:val="0"/>
              <w:divBdr>
                <w:top w:val="none" w:sz="0" w:space="0" w:color="auto"/>
                <w:left w:val="none" w:sz="0" w:space="0" w:color="auto"/>
                <w:bottom w:val="none" w:sz="0" w:space="0" w:color="auto"/>
                <w:right w:val="none" w:sz="0" w:space="0" w:color="auto"/>
              </w:divBdr>
            </w:div>
            <w:div w:id="827402563">
              <w:marLeft w:val="0"/>
              <w:marRight w:val="0"/>
              <w:marTop w:val="0"/>
              <w:marBottom w:val="0"/>
              <w:divBdr>
                <w:top w:val="none" w:sz="0" w:space="0" w:color="auto"/>
                <w:left w:val="none" w:sz="0" w:space="0" w:color="auto"/>
                <w:bottom w:val="none" w:sz="0" w:space="0" w:color="auto"/>
                <w:right w:val="none" w:sz="0" w:space="0" w:color="auto"/>
              </w:divBdr>
            </w:div>
            <w:div w:id="2145196688">
              <w:marLeft w:val="0"/>
              <w:marRight w:val="0"/>
              <w:marTop w:val="0"/>
              <w:marBottom w:val="0"/>
              <w:divBdr>
                <w:top w:val="none" w:sz="0" w:space="0" w:color="auto"/>
                <w:left w:val="none" w:sz="0" w:space="0" w:color="auto"/>
                <w:bottom w:val="none" w:sz="0" w:space="0" w:color="auto"/>
                <w:right w:val="none" w:sz="0" w:space="0" w:color="auto"/>
              </w:divBdr>
            </w:div>
            <w:div w:id="74253237">
              <w:marLeft w:val="0"/>
              <w:marRight w:val="0"/>
              <w:marTop w:val="0"/>
              <w:marBottom w:val="0"/>
              <w:divBdr>
                <w:top w:val="none" w:sz="0" w:space="0" w:color="auto"/>
                <w:left w:val="none" w:sz="0" w:space="0" w:color="auto"/>
                <w:bottom w:val="none" w:sz="0" w:space="0" w:color="auto"/>
                <w:right w:val="none" w:sz="0" w:space="0" w:color="auto"/>
              </w:divBdr>
            </w:div>
            <w:div w:id="1300846320">
              <w:marLeft w:val="0"/>
              <w:marRight w:val="0"/>
              <w:marTop w:val="0"/>
              <w:marBottom w:val="0"/>
              <w:divBdr>
                <w:top w:val="none" w:sz="0" w:space="0" w:color="auto"/>
                <w:left w:val="none" w:sz="0" w:space="0" w:color="auto"/>
                <w:bottom w:val="none" w:sz="0" w:space="0" w:color="auto"/>
                <w:right w:val="none" w:sz="0" w:space="0" w:color="auto"/>
              </w:divBdr>
            </w:div>
            <w:div w:id="1163426140">
              <w:marLeft w:val="0"/>
              <w:marRight w:val="0"/>
              <w:marTop w:val="0"/>
              <w:marBottom w:val="0"/>
              <w:divBdr>
                <w:top w:val="none" w:sz="0" w:space="0" w:color="auto"/>
                <w:left w:val="none" w:sz="0" w:space="0" w:color="auto"/>
                <w:bottom w:val="none" w:sz="0" w:space="0" w:color="auto"/>
                <w:right w:val="none" w:sz="0" w:space="0" w:color="auto"/>
              </w:divBdr>
            </w:div>
            <w:div w:id="1561402213">
              <w:marLeft w:val="0"/>
              <w:marRight w:val="0"/>
              <w:marTop w:val="0"/>
              <w:marBottom w:val="0"/>
              <w:divBdr>
                <w:top w:val="none" w:sz="0" w:space="0" w:color="auto"/>
                <w:left w:val="none" w:sz="0" w:space="0" w:color="auto"/>
                <w:bottom w:val="none" w:sz="0" w:space="0" w:color="auto"/>
                <w:right w:val="none" w:sz="0" w:space="0" w:color="auto"/>
              </w:divBdr>
            </w:div>
            <w:div w:id="204282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3314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C13E25-F077-4BC2-A842-15CD2DDF62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881</TotalTime>
  <Pages>1</Pages>
  <Words>1087</Words>
  <Characters>6201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tanzir</dc:creator>
  <cp:lastModifiedBy>Joshi</cp:lastModifiedBy>
  <cp:revision>309</cp:revision>
  <cp:lastPrinted>2018-02-23T04:42:00Z</cp:lastPrinted>
  <dcterms:created xsi:type="dcterms:W3CDTF">2018-01-24T00:47:00Z</dcterms:created>
  <dcterms:modified xsi:type="dcterms:W3CDTF">2020-06-11T07:53:00Z</dcterms:modified>
</cp:coreProperties>
</file>